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46D05"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32"/>
          <w:szCs w:val="32"/>
          <w:lang w:eastAsia="en-IN"/>
        </w:rPr>
        <w:t>A Mini Project Report</w:t>
      </w:r>
    </w:p>
    <w:p w14:paraId="7FE749BB"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lang w:eastAsia="en-IN"/>
        </w:rPr>
        <w:t>on </w:t>
      </w:r>
    </w:p>
    <w:p w14:paraId="670480DE"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36"/>
          <w:szCs w:val="36"/>
          <w:lang w:eastAsia="en-IN"/>
        </w:rPr>
        <w:t>“Online Voting System”</w:t>
      </w:r>
    </w:p>
    <w:p w14:paraId="32D0C141"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color w:val="000000"/>
          <w:lang w:eastAsia="en-IN"/>
        </w:rPr>
        <w:t>Submitted by</w:t>
      </w:r>
      <w:r w:rsidRPr="001735D7">
        <w:rPr>
          <w:rFonts w:ascii="Arial" w:eastAsia="Times New Roman" w:hAnsi="Arial" w:cs="Arial"/>
          <w:b/>
          <w:bCs/>
          <w:color w:val="FF0000"/>
          <w:sz w:val="32"/>
          <w:szCs w:val="32"/>
          <w:lang w:eastAsia="en-IN"/>
        </w:rPr>
        <w:t> </w:t>
      </w:r>
    </w:p>
    <w:p w14:paraId="5A76CC8F" w14:textId="77777777" w:rsidR="001735D7" w:rsidRDefault="001735D7" w:rsidP="001735D7">
      <w:pPr>
        <w:spacing w:before="240" w:after="240" w:line="240" w:lineRule="auto"/>
        <w:jc w:val="center"/>
        <w:rPr>
          <w:rFonts w:ascii="Arial" w:eastAsia="Times New Roman" w:hAnsi="Arial" w:cs="Arial"/>
          <w:b/>
          <w:bCs/>
          <w:color w:val="000000"/>
          <w:sz w:val="32"/>
          <w:szCs w:val="32"/>
          <w:lang w:eastAsia="en-IN"/>
        </w:rPr>
      </w:pPr>
    </w:p>
    <w:p w14:paraId="0D92B714" w14:textId="7573119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32"/>
          <w:szCs w:val="32"/>
          <w:lang w:eastAsia="en-IN"/>
        </w:rPr>
        <w:t>33307 Aditya Avhad</w:t>
      </w:r>
    </w:p>
    <w:p w14:paraId="50863349"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32"/>
          <w:szCs w:val="32"/>
          <w:lang w:eastAsia="en-IN"/>
        </w:rPr>
        <w:t>33302 Suyash Agarwal</w:t>
      </w:r>
    </w:p>
    <w:p w14:paraId="476A5A20" w14:textId="492923F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32"/>
          <w:szCs w:val="32"/>
          <w:lang w:eastAsia="en-IN"/>
        </w:rPr>
        <w:t>3331</w:t>
      </w:r>
      <w:r w:rsidR="003C5145">
        <w:rPr>
          <w:rFonts w:ascii="Arial" w:eastAsia="Times New Roman" w:hAnsi="Arial" w:cs="Arial"/>
          <w:b/>
          <w:bCs/>
          <w:color w:val="000000"/>
          <w:sz w:val="32"/>
          <w:szCs w:val="32"/>
          <w:lang w:eastAsia="en-IN"/>
        </w:rPr>
        <w:t>2</w:t>
      </w:r>
      <w:r w:rsidRPr="001735D7">
        <w:rPr>
          <w:rFonts w:ascii="Arial" w:eastAsia="Times New Roman" w:hAnsi="Arial" w:cs="Arial"/>
          <w:b/>
          <w:bCs/>
          <w:color w:val="000000"/>
          <w:sz w:val="32"/>
          <w:szCs w:val="32"/>
          <w:lang w:eastAsia="en-IN"/>
        </w:rPr>
        <w:t xml:space="preserve"> Bhushan Gajare</w:t>
      </w:r>
    </w:p>
    <w:p w14:paraId="561058F6" w14:textId="500C1864" w:rsidR="001735D7" w:rsidRDefault="001735D7" w:rsidP="001735D7">
      <w:pPr>
        <w:spacing w:before="240" w:after="240" w:line="240" w:lineRule="auto"/>
        <w:jc w:val="center"/>
        <w:rPr>
          <w:rFonts w:ascii="Arial" w:eastAsia="Times New Roman" w:hAnsi="Arial" w:cs="Arial"/>
          <w:b/>
          <w:bCs/>
          <w:color w:val="000000"/>
          <w:sz w:val="32"/>
          <w:szCs w:val="32"/>
          <w:lang w:eastAsia="en-IN"/>
        </w:rPr>
      </w:pPr>
      <w:r w:rsidRPr="001735D7">
        <w:rPr>
          <w:rFonts w:ascii="Arial" w:eastAsia="Times New Roman" w:hAnsi="Arial" w:cs="Arial"/>
          <w:b/>
          <w:bCs/>
          <w:color w:val="000000"/>
          <w:sz w:val="32"/>
          <w:szCs w:val="32"/>
          <w:lang w:eastAsia="en-IN"/>
        </w:rPr>
        <w:t>3331</w:t>
      </w:r>
      <w:r w:rsidR="003C5145">
        <w:rPr>
          <w:rFonts w:ascii="Arial" w:eastAsia="Times New Roman" w:hAnsi="Arial" w:cs="Arial"/>
          <w:b/>
          <w:bCs/>
          <w:color w:val="000000"/>
          <w:sz w:val="32"/>
          <w:szCs w:val="32"/>
          <w:lang w:eastAsia="en-IN"/>
        </w:rPr>
        <w:t>4</w:t>
      </w:r>
      <w:r w:rsidRPr="001735D7">
        <w:rPr>
          <w:rFonts w:ascii="Arial" w:eastAsia="Times New Roman" w:hAnsi="Arial" w:cs="Arial"/>
          <w:b/>
          <w:bCs/>
          <w:color w:val="000000"/>
          <w:sz w:val="32"/>
          <w:szCs w:val="32"/>
          <w:lang w:eastAsia="en-IN"/>
        </w:rPr>
        <w:t xml:space="preserve"> Shreerang Chandak</w:t>
      </w:r>
    </w:p>
    <w:p w14:paraId="7DF103B5"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p>
    <w:p w14:paraId="4C31BF51" w14:textId="7C8B1F0B"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noProof/>
          <w:color w:val="000000"/>
          <w:sz w:val="32"/>
          <w:szCs w:val="32"/>
          <w:bdr w:val="none" w:sz="0" w:space="0" w:color="auto" w:frame="1"/>
          <w:lang w:eastAsia="en-IN"/>
        </w:rPr>
        <w:drawing>
          <wp:inline distT="0" distB="0" distL="0" distR="0" wp14:anchorId="124E064D" wp14:editId="0073FBAF">
            <wp:extent cx="143256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2560" cy="1402080"/>
                    </a:xfrm>
                    <a:prstGeom prst="rect">
                      <a:avLst/>
                    </a:prstGeom>
                    <a:noFill/>
                    <a:ln>
                      <a:noFill/>
                    </a:ln>
                  </pic:spPr>
                </pic:pic>
              </a:graphicData>
            </a:graphic>
          </wp:inline>
        </w:drawing>
      </w:r>
    </w:p>
    <w:p w14:paraId="78560ED7" w14:textId="77777777" w:rsidR="001735D7" w:rsidRDefault="001735D7" w:rsidP="001735D7">
      <w:pPr>
        <w:spacing w:before="240" w:after="240" w:line="240" w:lineRule="auto"/>
        <w:jc w:val="center"/>
        <w:rPr>
          <w:rFonts w:ascii="Arial" w:eastAsia="Times New Roman" w:hAnsi="Arial" w:cs="Arial"/>
          <w:b/>
          <w:bCs/>
          <w:color w:val="000000"/>
          <w:sz w:val="28"/>
          <w:szCs w:val="28"/>
          <w:lang w:eastAsia="en-IN"/>
        </w:rPr>
      </w:pPr>
    </w:p>
    <w:p w14:paraId="2B855A1F" w14:textId="22281FBB"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28"/>
          <w:szCs w:val="28"/>
          <w:lang w:eastAsia="en-IN"/>
        </w:rPr>
        <w:t>Department Of Information Technology</w:t>
      </w:r>
    </w:p>
    <w:p w14:paraId="35DF2CFB"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28"/>
          <w:szCs w:val="28"/>
          <w:lang w:eastAsia="en-IN"/>
        </w:rPr>
        <w:t>Pune Institute of Computer Technology</w:t>
      </w:r>
      <w:r w:rsidRPr="001735D7">
        <w:rPr>
          <w:rFonts w:ascii="Arial" w:eastAsia="Times New Roman" w:hAnsi="Arial" w:cs="Arial"/>
          <w:b/>
          <w:bCs/>
          <w:color w:val="FF0000"/>
          <w:sz w:val="28"/>
          <w:szCs w:val="28"/>
          <w:lang w:eastAsia="en-IN"/>
        </w:rPr>
        <w:t xml:space="preserve"> </w:t>
      </w:r>
      <w:r w:rsidRPr="001735D7">
        <w:rPr>
          <w:rFonts w:ascii="Arial" w:eastAsia="Times New Roman" w:hAnsi="Arial" w:cs="Arial"/>
          <w:b/>
          <w:bCs/>
          <w:color w:val="000000"/>
          <w:sz w:val="28"/>
          <w:szCs w:val="28"/>
          <w:lang w:eastAsia="en-IN"/>
        </w:rPr>
        <w:t>College of Engineering</w:t>
      </w:r>
    </w:p>
    <w:p w14:paraId="4DCD6B3B"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28"/>
          <w:szCs w:val="28"/>
          <w:lang w:eastAsia="en-IN"/>
        </w:rPr>
        <w:t>Sr. No 27, Pune-</w:t>
      </w:r>
      <w:proofErr w:type="spellStart"/>
      <w:r w:rsidRPr="001735D7">
        <w:rPr>
          <w:rFonts w:ascii="Arial" w:eastAsia="Times New Roman" w:hAnsi="Arial" w:cs="Arial"/>
          <w:b/>
          <w:bCs/>
          <w:color w:val="000000"/>
          <w:sz w:val="28"/>
          <w:szCs w:val="28"/>
          <w:lang w:eastAsia="en-IN"/>
        </w:rPr>
        <w:t>Satara</w:t>
      </w:r>
      <w:proofErr w:type="spellEnd"/>
      <w:r w:rsidRPr="001735D7">
        <w:rPr>
          <w:rFonts w:ascii="Arial" w:eastAsia="Times New Roman" w:hAnsi="Arial" w:cs="Arial"/>
          <w:b/>
          <w:bCs/>
          <w:color w:val="000000"/>
          <w:sz w:val="28"/>
          <w:szCs w:val="28"/>
          <w:lang w:eastAsia="en-IN"/>
        </w:rPr>
        <w:t xml:space="preserve"> Road, </w:t>
      </w:r>
      <w:proofErr w:type="spellStart"/>
      <w:r w:rsidRPr="001735D7">
        <w:rPr>
          <w:rFonts w:ascii="Arial" w:eastAsia="Times New Roman" w:hAnsi="Arial" w:cs="Arial"/>
          <w:b/>
          <w:bCs/>
          <w:color w:val="000000"/>
          <w:sz w:val="28"/>
          <w:szCs w:val="28"/>
          <w:lang w:eastAsia="en-IN"/>
        </w:rPr>
        <w:t>Dhankawadi</w:t>
      </w:r>
      <w:proofErr w:type="spellEnd"/>
      <w:r w:rsidRPr="001735D7">
        <w:rPr>
          <w:rFonts w:ascii="Arial" w:eastAsia="Times New Roman" w:hAnsi="Arial" w:cs="Arial"/>
          <w:b/>
          <w:bCs/>
          <w:color w:val="000000"/>
          <w:sz w:val="28"/>
          <w:szCs w:val="28"/>
          <w:lang w:eastAsia="en-IN"/>
        </w:rPr>
        <w:t>, Pune - 411 043.</w:t>
      </w:r>
    </w:p>
    <w:p w14:paraId="5C978C4D"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28"/>
          <w:szCs w:val="28"/>
          <w:lang w:eastAsia="en-IN"/>
        </w:rPr>
        <w:t> </w:t>
      </w:r>
    </w:p>
    <w:p w14:paraId="3CEE45F5" w14:textId="77777777"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28"/>
          <w:szCs w:val="28"/>
          <w:lang w:eastAsia="en-IN"/>
        </w:rPr>
        <w:t>A.Y. 2020-2021</w:t>
      </w:r>
    </w:p>
    <w:p w14:paraId="1BFE95A2" w14:textId="77777777" w:rsidR="001735D7" w:rsidRPr="001735D7" w:rsidRDefault="001735D7" w:rsidP="001735D7">
      <w:pPr>
        <w:spacing w:after="0" w:line="240" w:lineRule="auto"/>
        <w:rPr>
          <w:rFonts w:ascii="Times New Roman" w:eastAsia="Times New Roman" w:hAnsi="Times New Roman" w:cs="Times New Roman"/>
          <w:sz w:val="24"/>
          <w:szCs w:val="24"/>
          <w:lang w:eastAsia="en-IN"/>
        </w:rPr>
      </w:pPr>
    </w:p>
    <w:p w14:paraId="41B1D64D" w14:textId="77777777" w:rsidR="001735D7" w:rsidRDefault="001735D7" w:rsidP="001735D7">
      <w:pPr>
        <w:spacing w:before="240" w:after="240" w:line="240" w:lineRule="auto"/>
        <w:jc w:val="center"/>
        <w:rPr>
          <w:rFonts w:ascii="Arial" w:eastAsia="Times New Roman" w:hAnsi="Arial" w:cs="Arial"/>
          <w:b/>
          <w:bCs/>
          <w:color w:val="000000"/>
          <w:sz w:val="32"/>
          <w:szCs w:val="32"/>
          <w:u w:val="single"/>
          <w:lang w:eastAsia="en-IN"/>
        </w:rPr>
      </w:pPr>
    </w:p>
    <w:p w14:paraId="23B2016C" w14:textId="77777777" w:rsidR="001735D7" w:rsidRDefault="001735D7" w:rsidP="001735D7">
      <w:pPr>
        <w:spacing w:before="240" w:after="240" w:line="240" w:lineRule="auto"/>
        <w:jc w:val="center"/>
        <w:rPr>
          <w:rFonts w:ascii="Arial" w:eastAsia="Times New Roman" w:hAnsi="Arial" w:cs="Arial"/>
          <w:b/>
          <w:bCs/>
          <w:color w:val="000000"/>
          <w:sz w:val="32"/>
          <w:szCs w:val="32"/>
          <w:u w:val="single"/>
          <w:lang w:eastAsia="en-IN"/>
        </w:rPr>
      </w:pPr>
    </w:p>
    <w:p w14:paraId="10BF2239" w14:textId="18843A01" w:rsidR="001735D7" w:rsidRPr="001735D7" w:rsidRDefault="001735D7" w:rsidP="001735D7">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32"/>
          <w:szCs w:val="32"/>
          <w:u w:val="single"/>
          <w:lang w:eastAsia="en-IN"/>
        </w:rPr>
        <w:lastRenderedPageBreak/>
        <w:t>ACKNOWLEDGEMENT</w:t>
      </w:r>
      <w:r w:rsidRPr="001735D7">
        <w:rPr>
          <w:rFonts w:ascii="Arial" w:eastAsia="Times New Roman" w:hAnsi="Arial" w:cs="Arial"/>
          <w:b/>
          <w:bCs/>
          <w:color w:val="000000"/>
          <w:sz w:val="32"/>
          <w:szCs w:val="32"/>
          <w:lang w:eastAsia="en-IN"/>
        </w:rPr>
        <w:t> </w:t>
      </w:r>
    </w:p>
    <w:p w14:paraId="2ECCCEB4" w14:textId="295D8E9B" w:rsidR="00426855" w:rsidRPr="00426855" w:rsidRDefault="00B2404E" w:rsidP="00B4086D">
      <w:pPr>
        <w:spacing w:before="240" w:after="24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We</w:t>
      </w:r>
      <w:r w:rsidR="00426855" w:rsidRPr="00426855">
        <w:rPr>
          <w:rFonts w:ascii="Arial" w:eastAsia="Times New Roman" w:hAnsi="Arial" w:cs="Arial"/>
          <w:color w:val="000000"/>
          <w:sz w:val="28"/>
          <w:szCs w:val="28"/>
          <w:lang w:eastAsia="en-IN"/>
        </w:rPr>
        <w:t xml:space="preserve"> would like to thank respected M</w:t>
      </w:r>
      <w:r w:rsidR="00426855">
        <w:rPr>
          <w:rFonts w:ascii="Arial" w:eastAsia="Times New Roman" w:hAnsi="Arial" w:cs="Arial"/>
          <w:color w:val="000000"/>
          <w:sz w:val="28"/>
          <w:szCs w:val="28"/>
          <w:lang w:eastAsia="en-IN"/>
        </w:rPr>
        <w:t>r</w:t>
      </w:r>
      <w:r w:rsidR="00426855" w:rsidRPr="00426855">
        <w:rPr>
          <w:rFonts w:ascii="Arial" w:eastAsia="Times New Roman" w:hAnsi="Arial" w:cs="Arial"/>
          <w:color w:val="000000"/>
          <w:sz w:val="28"/>
          <w:szCs w:val="28"/>
          <w:lang w:eastAsia="en-IN"/>
        </w:rPr>
        <w:t>.</w:t>
      </w:r>
      <w:r w:rsidR="00426855">
        <w:rPr>
          <w:rFonts w:ascii="Arial" w:eastAsia="Times New Roman" w:hAnsi="Arial" w:cs="Arial"/>
          <w:color w:val="000000"/>
          <w:sz w:val="28"/>
          <w:szCs w:val="28"/>
          <w:lang w:eastAsia="en-IN"/>
        </w:rPr>
        <w:t xml:space="preserve"> Swapnil Mane sir</w:t>
      </w:r>
      <w:r w:rsidR="00426855" w:rsidRPr="00426855">
        <w:rPr>
          <w:rFonts w:ascii="Arial" w:eastAsia="Times New Roman" w:hAnsi="Arial" w:cs="Arial"/>
          <w:color w:val="000000"/>
          <w:sz w:val="28"/>
          <w:szCs w:val="28"/>
          <w:lang w:eastAsia="en-IN"/>
        </w:rPr>
        <w:t xml:space="preserve"> and Mr.</w:t>
      </w:r>
      <w:r w:rsidR="00B4086D">
        <w:rPr>
          <w:rFonts w:ascii="Arial" w:eastAsia="Times New Roman" w:hAnsi="Arial" w:cs="Arial"/>
          <w:color w:val="000000"/>
          <w:sz w:val="28"/>
          <w:szCs w:val="28"/>
          <w:lang w:eastAsia="en-IN"/>
        </w:rPr>
        <w:t xml:space="preserve"> </w:t>
      </w:r>
      <w:r w:rsidR="00426855">
        <w:rPr>
          <w:rFonts w:ascii="Arial" w:eastAsia="Times New Roman" w:hAnsi="Arial" w:cs="Arial"/>
          <w:color w:val="000000"/>
          <w:sz w:val="28"/>
          <w:szCs w:val="28"/>
          <w:lang w:eastAsia="en-IN"/>
        </w:rPr>
        <w:t xml:space="preserve">Ravi </w:t>
      </w:r>
      <w:proofErr w:type="spellStart"/>
      <w:r w:rsidR="00426855">
        <w:rPr>
          <w:rFonts w:ascii="Arial" w:eastAsia="Times New Roman" w:hAnsi="Arial" w:cs="Arial"/>
          <w:color w:val="000000"/>
          <w:sz w:val="28"/>
          <w:szCs w:val="28"/>
          <w:lang w:eastAsia="en-IN"/>
        </w:rPr>
        <w:t>Murumkar</w:t>
      </w:r>
      <w:proofErr w:type="spellEnd"/>
      <w:r w:rsidR="00426855">
        <w:rPr>
          <w:rFonts w:ascii="Arial" w:eastAsia="Times New Roman" w:hAnsi="Arial" w:cs="Arial"/>
          <w:color w:val="000000"/>
          <w:sz w:val="28"/>
          <w:szCs w:val="28"/>
          <w:lang w:eastAsia="en-IN"/>
        </w:rPr>
        <w:t xml:space="preserve"> Sir </w:t>
      </w:r>
      <w:r w:rsidR="00426855" w:rsidRPr="00426855">
        <w:rPr>
          <w:rFonts w:ascii="Arial" w:eastAsia="Times New Roman" w:hAnsi="Arial" w:cs="Arial"/>
          <w:color w:val="000000"/>
          <w:sz w:val="28"/>
          <w:szCs w:val="28"/>
          <w:lang w:eastAsia="en-IN"/>
        </w:rPr>
        <w:t>for giving me such a wonderful opportunity to expand my knowledge for my own branch and giving me guidelines to present a seminar report. It helped me a lot to realize of what we study for.</w:t>
      </w:r>
    </w:p>
    <w:p w14:paraId="02229288" w14:textId="7C456F5D" w:rsidR="00426855" w:rsidRPr="00426855" w:rsidRDefault="00426855" w:rsidP="00B4086D">
      <w:pPr>
        <w:spacing w:before="240" w:after="240" w:line="240" w:lineRule="auto"/>
        <w:rPr>
          <w:rFonts w:ascii="Arial" w:eastAsia="Times New Roman" w:hAnsi="Arial" w:cs="Arial"/>
          <w:color w:val="000000"/>
          <w:sz w:val="28"/>
          <w:szCs w:val="28"/>
          <w:lang w:eastAsia="en-IN"/>
        </w:rPr>
      </w:pPr>
      <w:r w:rsidRPr="00426855">
        <w:rPr>
          <w:rFonts w:ascii="Arial" w:eastAsia="Times New Roman" w:hAnsi="Arial" w:cs="Arial"/>
          <w:color w:val="000000"/>
          <w:sz w:val="28"/>
          <w:szCs w:val="28"/>
          <w:lang w:eastAsia="en-IN"/>
        </w:rPr>
        <w:t xml:space="preserve">Secondly, </w:t>
      </w:r>
      <w:r w:rsidR="00B2404E">
        <w:rPr>
          <w:rFonts w:ascii="Arial" w:eastAsia="Times New Roman" w:hAnsi="Arial" w:cs="Arial"/>
          <w:color w:val="000000"/>
          <w:sz w:val="28"/>
          <w:szCs w:val="28"/>
          <w:lang w:eastAsia="en-IN"/>
        </w:rPr>
        <w:t>we</w:t>
      </w:r>
      <w:r w:rsidRPr="00426855">
        <w:rPr>
          <w:rFonts w:ascii="Arial" w:eastAsia="Times New Roman" w:hAnsi="Arial" w:cs="Arial"/>
          <w:color w:val="000000"/>
          <w:sz w:val="28"/>
          <w:szCs w:val="28"/>
          <w:lang w:eastAsia="en-IN"/>
        </w:rPr>
        <w:t xml:space="preserve"> would like to thank my parents who patiently helped me as </w:t>
      </w:r>
      <w:r w:rsidR="003E0033">
        <w:rPr>
          <w:rFonts w:ascii="Arial" w:eastAsia="Times New Roman" w:hAnsi="Arial" w:cs="Arial"/>
          <w:color w:val="000000"/>
          <w:sz w:val="28"/>
          <w:szCs w:val="28"/>
          <w:lang w:eastAsia="en-IN"/>
        </w:rPr>
        <w:t>I</w:t>
      </w:r>
      <w:r w:rsidRPr="00426855">
        <w:rPr>
          <w:rFonts w:ascii="Arial" w:eastAsia="Times New Roman" w:hAnsi="Arial" w:cs="Arial"/>
          <w:color w:val="000000"/>
          <w:sz w:val="28"/>
          <w:szCs w:val="28"/>
          <w:lang w:eastAsia="en-IN"/>
        </w:rPr>
        <w:t xml:space="preserve"> went through my work and helped to modify and eliminate some of the irrelevant or un-necessary stuffs.</w:t>
      </w:r>
    </w:p>
    <w:p w14:paraId="035C154C" w14:textId="41367577" w:rsidR="00426855" w:rsidRPr="00426855" w:rsidRDefault="00426855" w:rsidP="00B4086D">
      <w:pPr>
        <w:spacing w:before="240" w:after="240" w:line="240" w:lineRule="auto"/>
        <w:rPr>
          <w:rFonts w:ascii="Arial" w:eastAsia="Times New Roman" w:hAnsi="Arial" w:cs="Arial"/>
          <w:color w:val="000000"/>
          <w:sz w:val="28"/>
          <w:szCs w:val="28"/>
          <w:lang w:eastAsia="en-IN"/>
        </w:rPr>
      </w:pPr>
      <w:r w:rsidRPr="00426855">
        <w:rPr>
          <w:rFonts w:ascii="Arial" w:eastAsia="Times New Roman" w:hAnsi="Arial" w:cs="Arial"/>
          <w:color w:val="000000"/>
          <w:sz w:val="28"/>
          <w:szCs w:val="28"/>
          <w:lang w:eastAsia="en-IN"/>
        </w:rPr>
        <w:t xml:space="preserve">Thirdly, </w:t>
      </w:r>
      <w:r w:rsidR="00B2404E">
        <w:rPr>
          <w:rFonts w:ascii="Arial" w:eastAsia="Times New Roman" w:hAnsi="Arial" w:cs="Arial"/>
          <w:color w:val="000000"/>
          <w:sz w:val="28"/>
          <w:szCs w:val="28"/>
          <w:lang w:eastAsia="en-IN"/>
        </w:rPr>
        <w:t>We</w:t>
      </w:r>
      <w:r w:rsidRPr="00426855">
        <w:rPr>
          <w:rFonts w:ascii="Arial" w:eastAsia="Times New Roman" w:hAnsi="Arial" w:cs="Arial"/>
          <w:color w:val="000000"/>
          <w:sz w:val="28"/>
          <w:szCs w:val="28"/>
          <w:lang w:eastAsia="en-IN"/>
        </w:rPr>
        <w:t xml:space="preserve"> would like to thank my friends who helped me to make my work more organized and well-stacked till the end.</w:t>
      </w:r>
    </w:p>
    <w:p w14:paraId="7EA9A653" w14:textId="2C21517B" w:rsidR="00426855" w:rsidRPr="00426855" w:rsidRDefault="00426855" w:rsidP="00B4086D">
      <w:pPr>
        <w:spacing w:before="240" w:after="240" w:line="240" w:lineRule="auto"/>
        <w:rPr>
          <w:rFonts w:ascii="Arial" w:eastAsia="Times New Roman" w:hAnsi="Arial" w:cs="Arial"/>
          <w:color w:val="000000"/>
          <w:sz w:val="28"/>
          <w:szCs w:val="28"/>
          <w:lang w:eastAsia="en-IN"/>
        </w:rPr>
      </w:pPr>
      <w:r w:rsidRPr="00426855">
        <w:rPr>
          <w:rFonts w:ascii="Arial" w:eastAsia="Times New Roman" w:hAnsi="Arial" w:cs="Arial"/>
          <w:color w:val="000000"/>
          <w:sz w:val="28"/>
          <w:szCs w:val="28"/>
          <w:lang w:eastAsia="en-IN"/>
        </w:rPr>
        <w:t xml:space="preserve">Next, </w:t>
      </w:r>
      <w:r w:rsidR="00B2404E">
        <w:rPr>
          <w:rFonts w:ascii="Arial" w:eastAsia="Times New Roman" w:hAnsi="Arial" w:cs="Arial"/>
          <w:color w:val="000000"/>
          <w:sz w:val="28"/>
          <w:szCs w:val="28"/>
          <w:lang w:eastAsia="en-IN"/>
        </w:rPr>
        <w:t>we</w:t>
      </w:r>
      <w:r w:rsidRPr="00426855">
        <w:rPr>
          <w:rFonts w:ascii="Arial" w:eastAsia="Times New Roman" w:hAnsi="Arial" w:cs="Arial"/>
          <w:color w:val="000000"/>
          <w:sz w:val="28"/>
          <w:szCs w:val="28"/>
          <w:lang w:eastAsia="en-IN"/>
        </w:rPr>
        <w:t xml:space="preserve"> would thank Microsoft for developing such a wonderful tool like MS Word. It helped my work a lot to remain error-free.</w:t>
      </w:r>
    </w:p>
    <w:p w14:paraId="335C08DA" w14:textId="6F84DC61" w:rsidR="00426855" w:rsidRPr="001735D7" w:rsidRDefault="00426855" w:rsidP="00B4086D">
      <w:pPr>
        <w:spacing w:before="240" w:after="240" w:line="240" w:lineRule="auto"/>
        <w:rPr>
          <w:rFonts w:ascii="Times New Roman" w:eastAsia="Times New Roman" w:hAnsi="Times New Roman" w:cs="Times New Roman"/>
          <w:sz w:val="24"/>
          <w:szCs w:val="24"/>
          <w:lang w:eastAsia="en-IN"/>
        </w:rPr>
      </w:pPr>
      <w:r w:rsidRPr="001735D7">
        <w:rPr>
          <w:rFonts w:ascii="Arial" w:eastAsia="Times New Roman" w:hAnsi="Arial" w:cs="Arial"/>
          <w:color w:val="000000"/>
          <w:sz w:val="28"/>
          <w:szCs w:val="28"/>
          <w:lang w:eastAsia="en-IN"/>
        </w:rPr>
        <w:t xml:space="preserve">Finally, </w:t>
      </w:r>
      <w:r w:rsidR="00B2404E">
        <w:rPr>
          <w:rFonts w:ascii="Arial" w:eastAsia="Times New Roman" w:hAnsi="Arial" w:cs="Arial"/>
          <w:color w:val="000000"/>
          <w:sz w:val="28"/>
          <w:szCs w:val="28"/>
          <w:lang w:eastAsia="en-IN"/>
        </w:rPr>
        <w:t>we</w:t>
      </w:r>
      <w:r w:rsidRPr="001735D7">
        <w:rPr>
          <w:rFonts w:ascii="Arial" w:eastAsia="Times New Roman" w:hAnsi="Arial" w:cs="Arial"/>
          <w:color w:val="000000"/>
          <w:sz w:val="28"/>
          <w:szCs w:val="28"/>
          <w:lang w:eastAsia="en-IN"/>
        </w:rPr>
        <w:t xml:space="preserve"> wish to say thanks to all Faculties of </w:t>
      </w:r>
      <w:r w:rsidR="00B2404E">
        <w:rPr>
          <w:rFonts w:ascii="Arial" w:eastAsia="Times New Roman" w:hAnsi="Arial" w:cs="Arial"/>
          <w:color w:val="000000"/>
          <w:sz w:val="28"/>
          <w:szCs w:val="28"/>
          <w:lang w:eastAsia="en-IN"/>
        </w:rPr>
        <w:t>PIC</w:t>
      </w:r>
      <w:r w:rsidR="00A87780">
        <w:rPr>
          <w:rFonts w:ascii="Arial" w:eastAsia="Times New Roman" w:hAnsi="Arial" w:cs="Arial"/>
          <w:color w:val="000000"/>
          <w:sz w:val="28"/>
          <w:szCs w:val="28"/>
          <w:lang w:eastAsia="en-IN"/>
        </w:rPr>
        <w:t>T</w:t>
      </w:r>
      <w:r w:rsidRPr="001735D7">
        <w:rPr>
          <w:rFonts w:ascii="Arial" w:eastAsia="Times New Roman" w:hAnsi="Arial" w:cs="Arial"/>
          <w:color w:val="000000"/>
          <w:sz w:val="28"/>
          <w:szCs w:val="28"/>
          <w:lang w:eastAsia="en-IN"/>
        </w:rPr>
        <w:t xml:space="preserve"> for helping me a lot.</w:t>
      </w:r>
    </w:p>
    <w:p w14:paraId="5DCE8471"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7B6FA6D1"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3E361ED7"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58977DA6"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39AE7ED9"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550FD27E"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5258D8E5"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62EEBA06"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30536D31"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4A08E64A"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32A74B51" w14:textId="77777777" w:rsidR="001735D7" w:rsidRDefault="001735D7"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12538FB1" w14:textId="77777777" w:rsidR="00A47B22" w:rsidRDefault="00A47B22" w:rsidP="001735D7">
      <w:pPr>
        <w:spacing w:before="240" w:after="240" w:line="240" w:lineRule="auto"/>
        <w:ind w:firstLine="720"/>
        <w:jc w:val="center"/>
        <w:rPr>
          <w:rFonts w:ascii="Arial" w:eastAsia="Times New Roman" w:hAnsi="Arial" w:cs="Arial"/>
          <w:b/>
          <w:bCs/>
          <w:color w:val="000000"/>
          <w:sz w:val="36"/>
          <w:szCs w:val="36"/>
          <w:u w:val="single"/>
          <w:lang w:eastAsia="en-IN"/>
        </w:rPr>
      </w:pPr>
    </w:p>
    <w:p w14:paraId="72CA01A8" w14:textId="1587B5BB" w:rsidR="001735D7" w:rsidRPr="001735D7" w:rsidRDefault="001735D7" w:rsidP="00DC0808">
      <w:pPr>
        <w:spacing w:before="240" w:after="240" w:line="240" w:lineRule="auto"/>
        <w:jc w:val="center"/>
        <w:rPr>
          <w:rFonts w:ascii="Times New Roman" w:eastAsia="Times New Roman" w:hAnsi="Times New Roman" w:cs="Times New Roman"/>
          <w:sz w:val="24"/>
          <w:szCs w:val="24"/>
          <w:lang w:eastAsia="en-IN"/>
        </w:rPr>
      </w:pPr>
      <w:r w:rsidRPr="001735D7">
        <w:rPr>
          <w:rFonts w:ascii="Arial" w:eastAsia="Times New Roman" w:hAnsi="Arial" w:cs="Arial"/>
          <w:b/>
          <w:bCs/>
          <w:color w:val="000000"/>
          <w:sz w:val="36"/>
          <w:szCs w:val="36"/>
          <w:u w:val="single"/>
          <w:lang w:eastAsia="en-IN"/>
        </w:rPr>
        <w:lastRenderedPageBreak/>
        <w:t>Abstract</w:t>
      </w:r>
    </w:p>
    <w:p w14:paraId="621EF4A7" w14:textId="77777777" w:rsidR="001735D7" w:rsidRPr="001735D7" w:rsidRDefault="001735D7" w:rsidP="000044FC">
      <w:pPr>
        <w:spacing w:before="240" w:after="240" w:line="240" w:lineRule="auto"/>
        <w:rPr>
          <w:rFonts w:ascii="Arial" w:eastAsia="Times New Roman" w:hAnsi="Arial" w:cs="Arial"/>
          <w:color w:val="000000"/>
          <w:sz w:val="30"/>
          <w:szCs w:val="30"/>
          <w:lang w:eastAsia="en-IN"/>
        </w:rPr>
      </w:pPr>
      <w:r w:rsidRPr="001735D7">
        <w:rPr>
          <w:rFonts w:ascii="Arial" w:eastAsia="Times New Roman" w:hAnsi="Arial" w:cs="Arial"/>
          <w:color w:val="000000"/>
          <w:sz w:val="30"/>
          <w:szCs w:val="30"/>
          <w:lang w:eastAsia="en-IN"/>
        </w:rPr>
        <w:t xml:space="preserve">The word "vote" means to choose from a list, to elect or to determine. The main goal of voting (in a scenario involving the citizens of a given country) is to come up with leaders of the people's choice. Most countries, Kenya not an exception, have problems when it comes to voting. </w:t>
      </w:r>
    </w:p>
    <w:p w14:paraId="4AAE7C39" w14:textId="3804C91A" w:rsidR="001735D7" w:rsidRPr="001735D7" w:rsidRDefault="001735D7" w:rsidP="000044FC">
      <w:pPr>
        <w:spacing w:before="240" w:after="240" w:line="240" w:lineRule="auto"/>
        <w:rPr>
          <w:rFonts w:ascii="Times New Roman" w:eastAsia="Times New Roman" w:hAnsi="Times New Roman" w:cs="Times New Roman"/>
          <w:sz w:val="24"/>
          <w:szCs w:val="24"/>
          <w:lang w:eastAsia="en-IN"/>
        </w:rPr>
      </w:pPr>
      <w:r w:rsidRPr="001735D7">
        <w:rPr>
          <w:rFonts w:ascii="Arial" w:eastAsia="Times New Roman" w:hAnsi="Arial" w:cs="Arial"/>
          <w:color w:val="000000"/>
          <w:sz w:val="30"/>
          <w:szCs w:val="30"/>
          <w:lang w:eastAsia="en-IN"/>
        </w:rPr>
        <w:t>Some of the problems involved include rigging votes during election, insecure or inaccessible polling stations, inadequate polling materials and also inexperienced personnel. This online voting/polling system seeks to address the above issues. It should be noted that with this system in place, the users, citizens in this case shall be given ample time during the voting period. They shall also be trained on how to vote online before the election time</w:t>
      </w:r>
      <w:r w:rsidR="000044FC" w:rsidRPr="000044FC">
        <w:rPr>
          <w:rFonts w:ascii="Arial" w:eastAsia="Times New Roman" w:hAnsi="Arial" w:cs="Arial"/>
          <w:color w:val="000000"/>
          <w:sz w:val="30"/>
          <w:szCs w:val="30"/>
          <w:lang w:eastAsia="en-IN"/>
        </w:rPr>
        <w:t>.</w:t>
      </w:r>
    </w:p>
    <w:p w14:paraId="1B311E38" w14:textId="6EA57BF0" w:rsidR="001735D7" w:rsidRDefault="001735D7">
      <w:r>
        <w:br w:type="page"/>
      </w:r>
    </w:p>
    <w:p w14:paraId="577FC3EA" w14:textId="47B495D4" w:rsidR="001735D7" w:rsidRDefault="001735D7" w:rsidP="001735D7">
      <w:pPr>
        <w:jc w:val="right"/>
      </w:pPr>
      <w:r>
        <w:rPr>
          <w:b/>
          <w:sz w:val="32"/>
          <w:szCs w:val="32"/>
        </w:rPr>
        <w:lastRenderedPageBreak/>
        <w:t>CONTENT</w:t>
      </w:r>
      <w:r>
        <w:rPr>
          <w:b/>
        </w:rPr>
        <w:tab/>
      </w:r>
      <w:r>
        <w:tab/>
      </w:r>
      <w:r>
        <w:tab/>
      </w:r>
      <w:r>
        <w:tab/>
      </w:r>
      <w:r>
        <w:tab/>
      </w:r>
      <w:r>
        <w:tab/>
      </w:r>
    </w:p>
    <w:p w14:paraId="5B8BC3DE" w14:textId="77777777" w:rsidR="001735D7" w:rsidRDefault="001735D7" w:rsidP="001735D7">
      <w:r>
        <w:tab/>
      </w:r>
    </w:p>
    <w:tbl>
      <w:tblPr>
        <w:tblW w:w="8842" w:type="dxa"/>
        <w:tblInd w:w="400" w:type="dxa"/>
        <w:tblLayout w:type="fixed"/>
        <w:tblLook w:val="0000" w:firstRow="0" w:lastRow="0" w:firstColumn="0" w:lastColumn="0" w:noHBand="0" w:noVBand="0"/>
      </w:tblPr>
      <w:tblGrid>
        <w:gridCol w:w="500"/>
        <w:gridCol w:w="605"/>
        <w:gridCol w:w="5934"/>
        <w:gridCol w:w="605"/>
        <w:gridCol w:w="1198"/>
      </w:tblGrid>
      <w:tr w:rsidR="001735D7" w14:paraId="4B0296D2" w14:textId="77777777" w:rsidTr="00FC274D">
        <w:tc>
          <w:tcPr>
            <w:tcW w:w="1105" w:type="dxa"/>
            <w:gridSpan w:val="2"/>
            <w:shd w:val="clear" w:color="auto" w:fill="auto"/>
          </w:tcPr>
          <w:p w14:paraId="1BE61004" w14:textId="77777777" w:rsidR="001735D7" w:rsidRPr="001735D7" w:rsidRDefault="001735D7" w:rsidP="00044642">
            <w:pPr>
              <w:spacing w:line="360" w:lineRule="auto"/>
              <w:rPr>
                <w:b/>
                <w:sz w:val="30"/>
                <w:szCs w:val="30"/>
              </w:rPr>
            </w:pPr>
            <w:r w:rsidRPr="001735D7">
              <w:rPr>
                <w:b/>
                <w:sz w:val="30"/>
                <w:szCs w:val="30"/>
              </w:rPr>
              <w:t>Sr.</w:t>
            </w:r>
          </w:p>
        </w:tc>
        <w:tc>
          <w:tcPr>
            <w:tcW w:w="6539" w:type="dxa"/>
            <w:gridSpan w:val="2"/>
            <w:shd w:val="clear" w:color="auto" w:fill="auto"/>
          </w:tcPr>
          <w:p w14:paraId="6401204C" w14:textId="77777777" w:rsidR="001735D7" w:rsidRPr="001735D7" w:rsidRDefault="001735D7" w:rsidP="00044642">
            <w:pPr>
              <w:spacing w:line="360" w:lineRule="auto"/>
              <w:jc w:val="center"/>
              <w:rPr>
                <w:b/>
                <w:sz w:val="30"/>
                <w:szCs w:val="30"/>
              </w:rPr>
            </w:pPr>
            <w:r w:rsidRPr="001735D7">
              <w:rPr>
                <w:b/>
                <w:sz w:val="30"/>
                <w:szCs w:val="30"/>
              </w:rPr>
              <w:t>Chapter</w:t>
            </w:r>
          </w:p>
        </w:tc>
        <w:tc>
          <w:tcPr>
            <w:tcW w:w="1198" w:type="dxa"/>
            <w:shd w:val="clear" w:color="auto" w:fill="auto"/>
          </w:tcPr>
          <w:p w14:paraId="1A410251" w14:textId="77777777" w:rsidR="001735D7" w:rsidRDefault="001735D7" w:rsidP="00044642">
            <w:pPr>
              <w:spacing w:line="360" w:lineRule="auto"/>
              <w:rPr>
                <w:b/>
              </w:rPr>
            </w:pPr>
          </w:p>
        </w:tc>
      </w:tr>
      <w:tr w:rsidR="001735D7" w14:paraId="29BC0271" w14:textId="77777777" w:rsidTr="00FC274D">
        <w:tc>
          <w:tcPr>
            <w:tcW w:w="500" w:type="dxa"/>
            <w:shd w:val="clear" w:color="auto" w:fill="auto"/>
          </w:tcPr>
          <w:p w14:paraId="3D60D560" w14:textId="77777777" w:rsidR="001735D7" w:rsidRPr="00525637" w:rsidRDefault="001735D7" w:rsidP="00044642">
            <w:pPr>
              <w:spacing w:line="360" w:lineRule="auto"/>
              <w:rPr>
                <w:b/>
                <w:sz w:val="28"/>
                <w:szCs w:val="28"/>
              </w:rPr>
            </w:pPr>
            <w:r w:rsidRPr="00525637">
              <w:rPr>
                <w:b/>
                <w:sz w:val="28"/>
                <w:szCs w:val="28"/>
              </w:rPr>
              <w:t>1.</w:t>
            </w:r>
          </w:p>
        </w:tc>
        <w:tc>
          <w:tcPr>
            <w:tcW w:w="7144" w:type="dxa"/>
            <w:gridSpan w:val="3"/>
            <w:shd w:val="clear" w:color="auto" w:fill="auto"/>
          </w:tcPr>
          <w:p w14:paraId="46E68A9B" w14:textId="77777777" w:rsidR="001735D7" w:rsidRPr="00525637" w:rsidRDefault="001735D7" w:rsidP="00044642">
            <w:pPr>
              <w:spacing w:line="360" w:lineRule="auto"/>
              <w:rPr>
                <w:sz w:val="28"/>
                <w:szCs w:val="28"/>
              </w:rPr>
            </w:pPr>
            <w:r w:rsidRPr="00525637">
              <w:rPr>
                <w:b/>
                <w:sz w:val="28"/>
                <w:szCs w:val="28"/>
              </w:rPr>
              <w:t>Introduction to Text Based Input</w:t>
            </w:r>
            <w:r w:rsidRPr="00525637">
              <w:rPr>
                <w:b/>
                <w:color w:val="FF0000"/>
                <w:sz w:val="28"/>
                <w:szCs w:val="28"/>
              </w:rPr>
              <w:t xml:space="preserve"> </w:t>
            </w:r>
          </w:p>
        </w:tc>
        <w:tc>
          <w:tcPr>
            <w:tcW w:w="1198" w:type="dxa"/>
            <w:shd w:val="clear" w:color="auto" w:fill="auto"/>
          </w:tcPr>
          <w:p w14:paraId="15604822" w14:textId="77777777" w:rsidR="001735D7" w:rsidRDefault="001735D7" w:rsidP="00044642">
            <w:pPr>
              <w:spacing w:line="360" w:lineRule="auto"/>
            </w:pPr>
          </w:p>
        </w:tc>
      </w:tr>
      <w:tr w:rsidR="001735D7" w14:paraId="3B6C36E6" w14:textId="77777777" w:rsidTr="00FC274D">
        <w:tc>
          <w:tcPr>
            <w:tcW w:w="500" w:type="dxa"/>
            <w:shd w:val="clear" w:color="auto" w:fill="auto"/>
          </w:tcPr>
          <w:p w14:paraId="2CB66478" w14:textId="77777777" w:rsidR="001735D7" w:rsidRPr="00525637" w:rsidRDefault="001735D7" w:rsidP="00044642">
            <w:pPr>
              <w:spacing w:line="360" w:lineRule="auto"/>
              <w:rPr>
                <w:sz w:val="28"/>
                <w:szCs w:val="28"/>
              </w:rPr>
            </w:pPr>
          </w:p>
        </w:tc>
        <w:tc>
          <w:tcPr>
            <w:tcW w:w="605" w:type="dxa"/>
            <w:shd w:val="clear" w:color="auto" w:fill="auto"/>
          </w:tcPr>
          <w:p w14:paraId="6C392B01" w14:textId="77777777" w:rsidR="001735D7" w:rsidRPr="00525637" w:rsidRDefault="001735D7" w:rsidP="00044642">
            <w:pPr>
              <w:spacing w:line="360" w:lineRule="auto"/>
              <w:rPr>
                <w:sz w:val="28"/>
                <w:szCs w:val="28"/>
              </w:rPr>
            </w:pPr>
            <w:r w:rsidRPr="00525637">
              <w:rPr>
                <w:sz w:val="28"/>
                <w:szCs w:val="28"/>
              </w:rPr>
              <w:t>1.1</w:t>
            </w:r>
          </w:p>
        </w:tc>
        <w:tc>
          <w:tcPr>
            <w:tcW w:w="6539" w:type="dxa"/>
            <w:gridSpan w:val="2"/>
            <w:shd w:val="clear" w:color="auto" w:fill="auto"/>
          </w:tcPr>
          <w:p w14:paraId="6833B647" w14:textId="3063470B" w:rsidR="001735D7" w:rsidRPr="00525637" w:rsidRDefault="00A47B22" w:rsidP="00044642">
            <w:pPr>
              <w:spacing w:line="360" w:lineRule="auto"/>
              <w:rPr>
                <w:sz w:val="28"/>
                <w:szCs w:val="28"/>
              </w:rPr>
            </w:pPr>
            <w:r w:rsidRPr="00525637">
              <w:rPr>
                <w:sz w:val="28"/>
                <w:szCs w:val="28"/>
              </w:rPr>
              <w:t>Purpose</w:t>
            </w:r>
            <w:r w:rsidR="001735D7" w:rsidRPr="00525637">
              <w:rPr>
                <w:sz w:val="28"/>
                <w:szCs w:val="28"/>
              </w:rPr>
              <w:t xml:space="preserve"> </w:t>
            </w:r>
          </w:p>
        </w:tc>
        <w:tc>
          <w:tcPr>
            <w:tcW w:w="1198" w:type="dxa"/>
            <w:shd w:val="clear" w:color="auto" w:fill="auto"/>
          </w:tcPr>
          <w:p w14:paraId="22E4B7CF" w14:textId="77777777" w:rsidR="001735D7" w:rsidRDefault="001735D7" w:rsidP="00044642">
            <w:pPr>
              <w:spacing w:line="360" w:lineRule="auto"/>
            </w:pPr>
          </w:p>
        </w:tc>
      </w:tr>
      <w:tr w:rsidR="001735D7" w14:paraId="0C3E1525" w14:textId="77777777" w:rsidTr="00FC274D">
        <w:tc>
          <w:tcPr>
            <w:tcW w:w="500" w:type="dxa"/>
            <w:shd w:val="clear" w:color="auto" w:fill="auto"/>
          </w:tcPr>
          <w:p w14:paraId="4182DFF5" w14:textId="77777777" w:rsidR="001735D7" w:rsidRPr="00525637" w:rsidRDefault="001735D7" w:rsidP="00044642">
            <w:pPr>
              <w:spacing w:line="360" w:lineRule="auto"/>
              <w:rPr>
                <w:sz w:val="28"/>
                <w:szCs w:val="28"/>
              </w:rPr>
            </w:pPr>
          </w:p>
        </w:tc>
        <w:tc>
          <w:tcPr>
            <w:tcW w:w="605" w:type="dxa"/>
            <w:shd w:val="clear" w:color="auto" w:fill="auto"/>
          </w:tcPr>
          <w:p w14:paraId="54D6A201" w14:textId="77777777" w:rsidR="001735D7" w:rsidRPr="00525637" w:rsidRDefault="001735D7" w:rsidP="00044642">
            <w:pPr>
              <w:spacing w:line="360" w:lineRule="auto"/>
              <w:rPr>
                <w:sz w:val="28"/>
                <w:szCs w:val="28"/>
              </w:rPr>
            </w:pPr>
            <w:r w:rsidRPr="00525637">
              <w:rPr>
                <w:sz w:val="28"/>
                <w:szCs w:val="28"/>
              </w:rPr>
              <w:t>1.2</w:t>
            </w:r>
          </w:p>
        </w:tc>
        <w:tc>
          <w:tcPr>
            <w:tcW w:w="6539" w:type="dxa"/>
            <w:gridSpan w:val="2"/>
            <w:shd w:val="clear" w:color="auto" w:fill="auto"/>
          </w:tcPr>
          <w:p w14:paraId="4911DEB3" w14:textId="00CF2CAB" w:rsidR="001735D7" w:rsidRPr="00525637" w:rsidRDefault="00A47B22" w:rsidP="00044642">
            <w:pPr>
              <w:spacing w:line="360" w:lineRule="auto"/>
              <w:rPr>
                <w:sz w:val="28"/>
                <w:szCs w:val="28"/>
              </w:rPr>
            </w:pPr>
            <w:r w:rsidRPr="00525637">
              <w:rPr>
                <w:sz w:val="28"/>
                <w:szCs w:val="28"/>
              </w:rPr>
              <w:t>Scope</w:t>
            </w:r>
          </w:p>
        </w:tc>
        <w:tc>
          <w:tcPr>
            <w:tcW w:w="1198" w:type="dxa"/>
            <w:shd w:val="clear" w:color="auto" w:fill="auto"/>
          </w:tcPr>
          <w:p w14:paraId="4D9946CD" w14:textId="77777777" w:rsidR="001735D7" w:rsidRDefault="001735D7" w:rsidP="00044642">
            <w:pPr>
              <w:spacing w:line="360" w:lineRule="auto"/>
            </w:pPr>
          </w:p>
        </w:tc>
      </w:tr>
      <w:tr w:rsidR="001735D7" w14:paraId="6069A70E" w14:textId="77777777" w:rsidTr="00FC274D">
        <w:tc>
          <w:tcPr>
            <w:tcW w:w="500" w:type="dxa"/>
            <w:shd w:val="clear" w:color="auto" w:fill="auto"/>
          </w:tcPr>
          <w:p w14:paraId="44BDEAC8" w14:textId="77777777" w:rsidR="001735D7" w:rsidRPr="00525637" w:rsidRDefault="001735D7" w:rsidP="00044642">
            <w:pPr>
              <w:spacing w:line="360" w:lineRule="auto"/>
              <w:rPr>
                <w:sz w:val="28"/>
                <w:szCs w:val="28"/>
              </w:rPr>
            </w:pPr>
          </w:p>
        </w:tc>
        <w:tc>
          <w:tcPr>
            <w:tcW w:w="605" w:type="dxa"/>
            <w:shd w:val="clear" w:color="auto" w:fill="auto"/>
          </w:tcPr>
          <w:p w14:paraId="7FFFB1F4" w14:textId="77777777" w:rsidR="001735D7" w:rsidRPr="00525637" w:rsidRDefault="001735D7" w:rsidP="00044642">
            <w:pPr>
              <w:spacing w:line="360" w:lineRule="auto"/>
              <w:rPr>
                <w:sz w:val="28"/>
                <w:szCs w:val="28"/>
              </w:rPr>
            </w:pPr>
            <w:r w:rsidRPr="00525637">
              <w:rPr>
                <w:sz w:val="28"/>
                <w:szCs w:val="28"/>
              </w:rPr>
              <w:t>1.3</w:t>
            </w:r>
          </w:p>
          <w:p w14:paraId="44E4D94A" w14:textId="77BE1820" w:rsidR="001735D7" w:rsidRPr="00525637" w:rsidRDefault="001735D7" w:rsidP="00044642">
            <w:pPr>
              <w:spacing w:line="360" w:lineRule="auto"/>
              <w:rPr>
                <w:sz w:val="28"/>
                <w:szCs w:val="28"/>
              </w:rPr>
            </w:pPr>
            <w:r w:rsidRPr="00525637">
              <w:rPr>
                <w:sz w:val="28"/>
                <w:szCs w:val="28"/>
              </w:rPr>
              <w:t>1.4</w:t>
            </w:r>
          </w:p>
        </w:tc>
        <w:tc>
          <w:tcPr>
            <w:tcW w:w="6539" w:type="dxa"/>
            <w:gridSpan w:val="2"/>
            <w:shd w:val="clear" w:color="auto" w:fill="auto"/>
          </w:tcPr>
          <w:p w14:paraId="5625CFB3" w14:textId="77777777" w:rsidR="001735D7" w:rsidRPr="00525637" w:rsidRDefault="001735D7" w:rsidP="00044642">
            <w:pPr>
              <w:spacing w:line="360" w:lineRule="auto"/>
              <w:rPr>
                <w:sz w:val="28"/>
                <w:szCs w:val="28"/>
              </w:rPr>
            </w:pPr>
            <w:r w:rsidRPr="00525637">
              <w:rPr>
                <w:sz w:val="28"/>
                <w:szCs w:val="28"/>
              </w:rPr>
              <w:t>Objective(s) of the work</w:t>
            </w:r>
          </w:p>
          <w:p w14:paraId="1A70D589" w14:textId="169D085B" w:rsidR="001735D7" w:rsidRPr="00525637" w:rsidRDefault="000F0E3A" w:rsidP="00044642">
            <w:pPr>
              <w:spacing w:line="360" w:lineRule="auto"/>
              <w:rPr>
                <w:sz w:val="28"/>
                <w:szCs w:val="28"/>
              </w:rPr>
            </w:pPr>
            <w:r w:rsidRPr="00525637">
              <w:rPr>
                <w:sz w:val="28"/>
                <w:szCs w:val="28"/>
              </w:rPr>
              <w:t>Developers’</w:t>
            </w:r>
            <w:r w:rsidR="001735D7" w:rsidRPr="00525637">
              <w:rPr>
                <w:sz w:val="28"/>
                <w:szCs w:val="28"/>
              </w:rPr>
              <w:t xml:space="preserve"> Responsibility</w:t>
            </w:r>
            <w:r w:rsidRPr="00525637">
              <w:rPr>
                <w:sz w:val="28"/>
                <w:szCs w:val="28"/>
              </w:rPr>
              <w:t xml:space="preserve"> : An Overview</w:t>
            </w:r>
          </w:p>
        </w:tc>
        <w:tc>
          <w:tcPr>
            <w:tcW w:w="1198" w:type="dxa"/>
            <w:shd w:val="clear" w:color="auto" w:fill="auto"/>
          </w:tcPr>
          <w:p w14:paraId="75BCA097" w14:textId="77777777" w:rsidR="001735D7" w:rsidRDefault="001735D7" w:rsidP="00044642">
            <w:pPr>
              <w:spacing w:line="360" w:lineRule="auto"/>
            </w:pPr>
          </w:p>
        </w:tc>
      </w:tr>
      <w:tr w:rsidR="001735D7" w14:paraId="78B407F9" w14:textId="77777777" w:rsidTr="00FC274D">
        <w:tc>
          <w:tcPr>
            <w:tcW w:w="500" w:type="dxa"/>
            <w:shd w:val="clear" w:color="auto" w:fill="auto"/>
          </w:tcPr>
          <w:p w14:paraId="503ABAFF" w14:textId="77777777" w:rsidR="001735D7" w:rsidRPr="00525637" w:rsidRDefault="001735D7" w:rsidP="00044642">
            <w:pPr>
              <w:spacing w:line="360" w:lineRule="auto"/>
              <w:rPr>
                <w:b/>
                <w:sz w:val="28"/>
                <w:szCs w:val="28"/>
              </w:rPr>
            </w:pPr>
            <w:r w:rsidRPr="00525637">
              <w:rPr>
                <w:b/>
                <w:sz w:val="28"/>
                <w:szCs w:val="28"/>
              </w:rPr>
              <w:t>2.</w:t>
            </w:r>
          </w:p>
        </w:tc>
        <w:tc>
          <w:tcPr>
            <w:tcW w:w="7144" w:type="dxa"/>
            <w:gridSpan w:val="3"/>
            <w:shd w:val="clear" w:color="auto" w:fill="auto"/>
          </w:tcPr>
          <w:p w14:paraId="7824AC97" w14:textId="3E2BCFCF" w:rsidR="001735D7" w:rsidRPr="00525637" w:rsidRDefault="000F0E3A" w:rsidP="00044642">
            <w:pPr>
              <w:spacing w:line="360" w:lineRule="auto"/>
              <w:rPr>
                <w:b/>
                <w:sz w:val="28"/>
                <w:szCs w:val="28"/>
              </w:rPr>
            </w:pPr>
            <w:r w:rsidRPr="00525637">
              <w:rPr>
                <w:b/>
                <w:sz w:val="28"/>
                <w:szCs w:val="28"/>
              </w:rPr>
              <w:t>General Description</w:t>
            </w:r>
          </w:p>
        </w:tc>
        <w:tc>
          <w:tcPr>
            <w:tcW w:w="1198" w:type="dxa"/>
            <w:shd w:val="clear" w:color="auto" w:fill="auto"/>
          </w:tcPr>
          <w:p w14:paraId="31FE0289" w14:textId="77777777" w:rsidR="001735D7" w:rsidRDefault="001735D7" w:rsidP="00044642">
            <w:pPr>
              <w:spacing w:line="360" w:lineRule="auto"/>
            </w:pPr>
          </w:p>
        </w:tc>
      </w:tr>
      <w:tr w:rsidR="001735D7" w14:paraId="27BF9AF1" w14:textId="77777777" w:rsidTr="00FC274D">
        <w:tc>
          <w:tcPr>
            <w:tcW w:w="500" w:type="dxa"/>
            <w:shd w:val="clear" w:color="auto" w:fill="auto"/>
          </w:tcPr>
          <w:p w14:paraId="2DA2E33B" w14:textId="77777777" w:rsidR="001735D7" w:rsidRPr="00525637" w:rsidRDefault="001735D7" w:rsidP="00044642">
            <w:pPr>
              <w:spacing w:line="360" w:lineRule="auto"/>
              <w:rPr>
                <w:sz w:val="28"/>
                <w:szCs w:val="28"/>
              </w:rPr>
            </w:pPr>
          </w:p>
        </w:tc>
        <w:tc>
          <w:tcPr>
            <w:tcW w:w="605" w:type="dxa"/>
            <w:shd w:val="clear" w:color="auto" w:fill="auto"/>
          </w:tcPr>
          <w:p w14:paraId="5CF40701" w14:textId="77777777" w:rsidR="001735D7" w:rsidRPr="00525637" w:rsidRDefault="001735D7" w:rsidP="00044642">
            <w:pPr>
              <w:spacing w:line="360" w:lineRule="auto"/>
              <w:rPr>
                <w:sz w:val="28"/>
                <w:szCs w:val="28"/>
              </w:rPr>
            </w:pPr>
            <w:r w:rsidRPr="00525637">
              <w:rPr>
                <w:sz w:val="28"/>
                <w:szCs w:val="28"/>
              </w:rPr>
              <w:t>2.1</w:t>
            </w:r>
          </w:p>
        </w:tc>
        <w:tc>
          <w:tcPr>
            <w:tcW w:w="6539" w:type="dxa"/>
            <w:gridSpan w:val="2"/>
            <w:shd w:val="clear" w:color="auto" w:fill="auto"/>
          </w:tcPr>
          <w:p w14:paraId="18BD9086" w14:textId="03D35792" w:rsidR="001735D7" w:rsidRPr="00525637" w:rsidRDefault="000F0E3A" w:rsidP="00044642">
            <w:pPr>
              <w:spacing w:line="360" w:lineRule="auto"/>
              <w:rPr>
                <w:sz w:val="28"/>
                <w:szCs w:val="28"/>
              </w:rPr>
            </w:pPr>
            <w:r w:rsidRPr="00525637">
              <w:rPr>
                <w:sz w:val="28"/>
                <w:szCs w:val="28"/>
              </w:rPr>
              <w:t>Product Function Perspective</w:t>
            </w:r>
          </w:p>
        </w:tc>
        <w:tc>
          <w:tcPr>
            <w:tcW w:w="1198" w:type="dxa"/>
            <w:shd w:val="clear" w:color="auto" w:fill="auto"/>
          </w:tcPr>
          <w:p w14:paraId="3B5E3262" w14:textId="77777777" w:rsidR="001735D7" w:rsidRDefault="001735D7" w:rsidP="00044642">
            <w:pPr>
              <w:spacing w:line="360" w:lineRule="auto"/>
            </w:pPr>
          </w:p>
        </w:tc>
      </w:tr>
      <w:tr w:rsidR="001735D7" w14:paraId="7B576DFD" w14:textId="77777777" w:rsidTr="00FC274D">
        <w:tc>
          <w:tcPr>
            <w:tcW w:w="500" w:type="dxa"/>
            <w:shd w:val="clear" w:color="auto" w:fill="auto"/>
          </w:tcPr>
          <w:p w14:paraId="7CA7D202" w14:textId="77777777" w:rsidR="001735D7" w:rsidRPr="00525637" w:rsidRDefault="001735D7" w:rsidP="00044642">
            <w:pPr>
              <w:spacing w:line="360" w:lineRule="auto"/>
              <w:rPr>
                <w:sz w:val="28"/>
                <w:szCs w:val="28"/>
              </w:rPr>
            </w:pPr>
          </w:p>
        </w:tc>
        <w:tc>
          <w:tcPr>
            <w:tcW w:w="605" w:type="dxa"/>
            <w:shd w:val="clear" w:color="auto" w:fill="auto"/>
          </w:tcPr>
          <w:p w14:paraId="1B686581" w14:textId="77777777" w:rsidR="001735D7" w:rsidRPr="00525637" w:rsidRDefault="001735D7" w:rsidP="00044642">
            <w:pPr>
              <w:spacing w:line="360" w:lineRule="auto"/>
              <w:rPr>
                <w:sz w:val="28"/>
                <w:szCs w:val="28"/>
              </w:rPr>
            </w:pPr>
            <w:r w:rsidRPr="00525637">
              <w:rPr>
                <w:sz w:val="28"/>
                <w:szCs w:val="28"/>
              </w:rPr>
              <w:t>2.2</w:t>
            </w:r>
          </w:p>
          <w:p w14:paraId="1F9C8172" w14:textId="77777777" w:rsidR="000F0E3A" w:rsidRPr="00525637" w:rsidRDefault="000F0E3A" w:rsidP="00044642">
            <w:pPr>
              <w:spacing w:line="360" w:lineRule="auto"/>
              <w:rPr>
                <w:sz w:val="28"/>
                <w:szCs w:val="28"/>
              </w:rPr>
            </w:pPr>
            <w:r w:rsidRPr="00525637">
              <w:rPr>
                <w:sz w:val="28"/>
                <w:szCs w:val="28"/>
              </w:rPr>
              <w:t>2.3</w:t>
            </w:r>
          </w:p>
          <w:p w14:paraId="4D309B59" w14:textId="07EDD8BD" w:rsidR="000F0E3A" w:rsidRPr="00525637" w:rsidRDefault="000F0E3A" w:rsidP="00044642">
            <w:pPr>
              <w:spacing w:line="360" w:lineRule="auto"/>
              <w:rPr>
                <w:sz w:val="28"/>
                <w:szCs w:val="28"/>
              </w:rPr>
            </w:pPr>
            <w:r w:rsidRPr="00525637">
              <w:rPr>
                <w:sz w:val="28"/>
                <w:szCs w:val="28"/>
              </w:rPr>
              <w:t>2.4</w:t>
            </w:r>
          </w:p>
        </w:tc>
        <w:tc>
          <w:tcPr>
            <w:tcW w:w="6539" w:type="dxa"/>
            <w:gridSpan w:val="2"/>
            <w:shd w:val="clear" w:color="auto" w:fill="auto"/>
          </w:tcPr>
          <w:p w14:paraId="5329361E" w14:textId="77777777" w:rsidR="001735D7" w:rsidRPr="00525637" w:rsidRDefault="000F0E3A" w:rsidP="00044642">
            <w:pPr>
              <w:spacing w:line="360" w:lineRule="auto"/>
              <w:rPr>
                <w:sz w:val="28"/>
                <w:szCs w:val="28"/>
              </w:rPr>
            </w:pPr>
            <w:r w:rsidRPr="00525637">
              <w:rPr>
                <w:sz w:val="28"/>
                <w:szCs w:val="28"/>
              </w:rPr>
              <w:t>User Characteristics</w:t>
            </w:r>
          </w:p>
          <w:p w14:paraId="437673DB" w14:textId="77777777" w:rsidR="000F0E3A" w:rsidRPr="00525637" w:rsidRDefault="000F0E3A" w:rsidP="00044642">
            <w:pPr>
              <w:spacing w:line="360" w:lineRule="auto"/>
              <w:rPr>
                <w:sz w:val="28"/>
                <w:szCs w:val="28"/>
              </w:rPr>
            </w:pPr>
            <w:r w:rsidRPr="00525637">
              <w:rPr>
                <w:sz w:val="28"/>
                <w:szCs w:val="28"/>
              </w:rPr>
              <w:t>General Constraints</w:t>
            </w:r>
          </w:p>
          <w:p w14:paraId="5CC492A7" w14:textId="4A8631A2" w:rsidR="000F0E3A" w:rsidRPr="00525637" w:rsidRDefault="000F0E3A" w:rsidP="00044642">
            <w:pPr>
              <w:spacing w:line="360" w:lineRule="auto"/>
              <w:rPr>
                <w:sz w:val="28"/>
                <w:szCs w:val="28"/>
              </w:rPr>
            </w:pPr>
            <w:r w:rsidRPr="00525637">
              <w:rPr>
                <w:sz w:val="28"/>
                <w:szCs w:val="28"/>
              </w:rPr>
              <w:t>Assumptions and Dependencies</w:t>
            </w:r>
          </w:p>
        </w:tc>
        <w:tc>
          <w:tcPr>
            <w:tcW w:w="1198" w:type="dxa"/>
            <w:shd w:val="clear" w:color="auto" w:fill="auto"/>
          </w:tcPr>
          <w:p w14:paraId="7C3AEB07" w14:textId="77777777" w:rsidR="001735D7" w:rsidRDefault="001735D7" w:rsidP="00044642">
            <w:pPr>
              <w:spacing w:line="360" w:lineRule="auto"/>
            </w:pPr>
          </w:p>
        </w:tc>
      </w:tr>
      <w:tr w:rsidR="000F0E3A" w14:paraId="76D915CB" w14:textId="77777777" w:rsidTr="00FC274D">
        <w:tc>
          <w:tcPr>
            <w:tcW w:w="500" w:type="dxa"/>
            <w:shd w:val="clear" w:color="auto" w:fill="auto"/>
          </w:tcPr>
          <w:p w14:paraId="64238C40" w14:textId="1CC419E8" w:rsidR="000F0E3A" w:rsidRPr="00525637" w:rsidRDefault="000F0E3A" w:rsidP="00044642">
            <w:pPr>
              <w:spacing w:line="360" w:lineRule="auto"/>
              <w:rPr>
                <w:b/>
                <w:sz w:val="28"/>
                <w:szCs w:val="28"/>
              </w:rPr>
            </w:pPr>
            <w:r w:rsidRPr="00525637">
              <w:rPr>
                <w:b/>
                <w:sz w:val="28"/>
                <w:szCs w:val="28"/>
              </w:rPr>
              <w:t>3.</w:t>
            </w:r>
          </w:p>
        </w:tc>
        <w:tc>
          <w:tcPr>
            <w:tcW w:w="7144" w:type="dxa"/>
            <w:gridSpan w:val="3"/>
            <w:shd w:val="clear" w:color="auto" w:fill="auto"/>
          </w:tcPr>
          <w:p w14:paraId="42C87181" w14:textId="03F647B5" w:rsidR="000F0E3A" w:rsidRPr="00525637" w:rsidRDefault="000F0E3A" w:rsidP="00044642">
            <w:pPr>
              <w:spacing w:line="360" w:lineRule="auto"/>
              <w:rPr>
                <w:b/>
                <w:sz w:val="28"/>
                <w:szCs w:val="28"/>
              </w:rPr>
            </w:pPr>
            <w:r w:rsidRPr="00525637">
              <w:rPr>
                <w:b/>
                <w:sz w:val="28"/>
                <w:szCs w:val="28"/>
              </w:rPr>
              <w:t>General Description</w:t>
            </w:r>
          </w:p>
        </w:tc>
        <w:tc>
          <w:tcPr>
            <w:tcW w:w="1198" w:type="dxa"/>
            <w:shd w:val="clear" w:color="auto" w:fill="auto"/>
          </w:tcPr>
          <w:p w14:paraId="1EB73E2D" w14:textId="77777777" w:rsidR="000F0E3A" w:rsidRDefault="000F0E3A" w:rsidP="00044642">
            <w:pPr>
              <w:spacing w:line="360" w:lineRule="auto"/>
            </w:pPr>
          </w:p>
        </w:tc>
      </w:tr>
      <w:tr w:rsidR="000F0E3A" w14:paraId="56E9E9D7" w14:textId="77777777" w:rsidTr="00FC274D">
        <w:tc>
          <w:tcPr>
            <w:tcW w:w="500" w:type="dxa"/>
            <w:shd w:val="clear" w:color="auto" w:fill="auto"/>
          </w:tcPr>
          <w:p w14:paraId="0125F799" w14:textId="1A299B4F" w:rsidR="000F0E3A" w:rsidRPr="00525637" w:rsidRDefault="000F0E3A" w:rsidP="00044642">
            <w:pPr>
              <w:spacing w:line="360" w:lineRule="auto"/>
              <w:rPr>
                <w:b/>
                <w:sz w:val="28"/>
                <w:szCs w:val="28"/>
              </w:rPr>
            </w:pPr>
          </w:p>
        </w:tc>
        <w:tc>
          <w:tcPr>
            <w:tcW w:w="7144" w:type="dxa"/>
            <w:gridSpan w:val="3"/>
            <w:shd w:val="clear" w:color="auto" w:fill="auto"/>
          </w:tcPr>
          <w:p w14:paraId="28985CF5" w14:textId="03BC28FD" w:rsidR="000F0E3A" w:rsidRPr="00525637" w:rsidRDefault="00525637" w:rsidP="00044642">
            <w:pPr>
              <w:spacing w:line="360" w:lineRule="auto"/>
              <w:rPr>
                <w:b/>
                <w:sz w:val="28"/>
                <w:szCs w:val="28"/>
              </w:rPr>
            </w:pPr>
            <w:r w:rsidRPr="00525637">
              <w:rPr>
                <w:sz w:val="28"/>
                <w:szCs w:val="28"/>
              </w:rPr>
              <w:t>3</w:t>
            </w:r>
            <w:r w:rsidR="000F0E3A" w:rsidRPr="00525637">
              <w:rPr>
                <w:sz w:val="28"/>
                <w:szCs w:val="28"/>
              </w:rPr>
              <w:t xml:space="preserve">.1    </w:t>
            </w:r>
            <w:r w:rsidRPr="00525637">
              <w:rPr>
                <w:sz w:val="28"/>
                <w:szCs w:val="28"/>
              </w:rPr>
              <w:t>Inputs and Outputs</w:t>
            </w:r>
          </w:p>
        </w:tc>
        <w:tc>
          <w:tcPr>
            <w:tcW w:w="1198" w:type="dxa"/>
            <w:shd w:val="clear" w:color="auto" w:fill="auto"/>
          </w:tcPr>
          <w:p w14:paraId="7832FB91" w14:textId="77777777" w:rsidR="000F0E3A" w:rsidRDefault="000F0E3A" w:rsidP="00044642">
            <w:pPr>
              <w:spacing w:line="360" w:lineRule="auto"/>
            </w:pPr>
          </w:p>
        </w:tc>
      </w:tr>
      <w:tr w:rsidR="000F0E3A" w14:paraId="38A7D316" w14:textId="77777777" w:rsidTr="00FC274D">
        <w:tc>
          <w:tcPr>
            <w:tcW w:w="500" w:type="dxa"/>
            <w:shd w:val="clear" w:color="auto" w:fill="auto"/>
          </w:tcPr>
          <w:p w14:paraId="66BCBE96" w14:textId="0A9C32D9" w:rsidR="000F0E3A" w:rsidRPr="00525637" w:rsidRDefault="000F0E3A" w:rsidP="00044642">
            <w:pPr>
              <w:spacing w:line="360" w:lineRule="auto"/>
              <w:rPr>
                <w:b/>
                <w:sz w:val="28"/>
                <w:szCs w:val="28"/>
              </w:rPr>
            </w:pPr>
          </w:p>
        </w:tc>
        <w:tc>
          <w:tcPr>
            <w:tcW w:w="7144" w:type="dxa"/>
            <w:gridSpan w:val="3"/>
            <w:shd w:val="clear" w:color="auto" w:fill="auto"/>
          </w:tcPr>
          <w:p w14:paraId="259CAB45" w14:textId="59B54ECD" w:rsidR="000F0E3A" w:rsidRPr="00525637" w:rsidRDefault="00525637" w:rsidP="00CD4C9D">
            <w:pPr>
              <w:spacing w:line="360" w:lineRule="auto"/>
              <w:rPr>
                <w:sz w:val="28"/>
                <w:szCs w:val="28"/>
              </w:rPr>
            </w:pPr>
            <w:r w:rsidRPr="00525637">
              <w:rPr>
                <w:sz w:val="28"/>
                <w:szCs w:val="28"/>
              </w:rPr>
              <w:t>3</w:t>
            </w:r>
            <w:r w:rsidR="000F0E3A" w:rsidRPr="00525637">
              <w:rPr>
                <w:sz w:val="28"/>
                <w:szCs w:val="28"/>
              </w:rPr>
              <w:t xml:space="preserve">.2    </w:t>
            </w:r>
            <w:r w:rsidRPr="00525637">
              <w:rPr>
                <w:sz w:val="28"/>
                <w:szCs w:val="28"/>
              </w:rPr>
              <w:t>Functional Requirements</w:t>
            </w:r>
          </w:p>
          <w:p w14:paraId="0663424F" w14:textId="52C6E23F" w:rsidR="000F0E3A" w:rsidRPr="00525637" w:rsidRDefault="00525637" w:rsidP="00CD4C9D">
            <w:pPr>
              <w:spacing w:line="360" w:lineRule="auto"/>
              <w:rPr>
                <w:sz w:val="28"/>
                <w:szCs w:val="28"/>
              </w:rPr>
            </w:pPr>
            <w:r w:rsidRPr="00525637">
              <w:rPr>
                <w:sz w:val="28"/>
                <w:szCs w:val="28"/>
              </w:rPr>
              <w:t>3</w:t>
            </w:r>
            <w:r w:rsidR="000F0E3A" w:rsidRPr="00525637">
              <w:rPr>
                <w:sz w:val="28"/>
                <w:szCs w:val="28"/>
              </w:rPr>
              <w:t xml:space="preserve">.3    </w:t>
            </w:r>
            <w:r w:rsidRPr="00525637">
              <w:rPr>
                <w:sz w:val="28"/>
                <w:szCs w:val="28"/>
              </w:rPr>
              <w:t xml:space="preserve">Functional Interface Requirements </w:t>
            </w:r>
          </w:p>
          <w:p w14:paraId="3621987F" w14:textId="77777777" w:rsidR="000F0E3A" w:rsidRPr="00525637" w:rsidRDefault="00525637" w:rsidP="00044642">
            <w:pPr>
              <w:spacing w:line="360" w:lineRule="auto"/>
              <w:rPr>
                <w:sz w:val="28"/>
                <w:szCs w:val="28"/>
              </w:rPr>
            </w:pPr>
            <w:r w:rsidRPr="00525637">
              <w:rPr>
                <w:sz w:val="28"/>
                <w:szCs w:val="28"/>
              </w:rPr>
              <w:t>3</w:t>
            </w:r>
            <w:r w:rsidR="000F0E3A" w:rsidRPr="00525637">
              <w:rPr>
                <w:sz w:val="28"/>
                <w:szCs w:val="28"/>
              </w:rPr>
              <w:t>.4    Specific Requirements</w:t>
            </w:r>
          </w:p>
          <w:p w14:paraId="6CAFA913" w14:textId="77777777" w:rsidR="00525637" w:rsidRPr="00525637" w:rsidRDefault="00525637" w:rsidP="00044642">
            <w:pPr>
              <w:spacing w:line="360" w:lineRule="auto"/>
              <w:rPr>
                <w:sz w:val="28"/>
                <w:szCs w:val="28"/>
              </w:rPr>
            </w:pPr>
            <w:r w:rsidRPr="00525637">
              <w:rPr>
                <w:sz w:val="28"/>
                <w:szCs w:val="28"/>
              </w:rPr>
              <w:t>3.5    Performance Constraints</w:t>
            </w:r>
          </w:p>
          <w:p w14:paraId="716A7B14" w14:textId="77777777" w:rsidR="00525637" w:rsidRPr="00525637" w:rsidRDefault="00525637" w:rsidP="00044642">
            <w:pPr>
              <w:spacing w:line="360" w:lineRule="auto"/>
              <w:rPr>
                <w:sz w:val="28"/>
                <w:szCs w:val="28"/>
              </w:rPr>
            </w:pPr>
            <w:r w:rsidRPr="00525637">
              <w:rPr>
                <w:sz w:val="28"/>
                <w:szCs w:val="28"/>
              </w:rPr>
              <w:t>3.6    Design Constraints</w:t>
            </w:r>
          </w:p>
          <w:p w14:paraId="71E86664" w14:textId="6555A0F6" w:rsidR="00525637" w:rsidRPr="00525637" w:rsidRDefault="00525637" w:rsidP="00044642">
            <w:pPr>
              <w:spacing w:line="360" w:lineRule="auto"/>
              <w:rPr>
                <w:sz w:val="28"/>
                <w:szCs w:val="28"/>
              </w:rPr>
            </w:pPr>
            <w:r w:rsidRPr="00525637">
              <w:rPr>
                <w:sz w:val="28"/>
                <w:szCs w:val="28"/>
              </w:rPr>
              <w:t>3.7   Acceptance criteria</w:t>
            </w:r>
          </w:p>
        </w:tc>
        <w:tc>
          <w:tcPr>
            <w:tcW w:w="1198" w:type="dxa"/>
            <w:shd w:val="clear" w:color="auto" w:fill="auto"/>
          </w:tcPr>
          <w:p w14:paraId="7BAD0BBA" w14:textId="77777777" w:rsidR="000F0E3A" w:rsidRDefault="000F0E3A" w:rsidP="00044642">
            <w:pPr>
              <w:spacing w:line="360" w:lineRule="auto"/>
            </w:pPr>
          </w:p>
        </w:tc>
      </w:tr>
      <w:tr w:rsidR="00525637" w14:paraId="310BEAFD" w14:textId="77777777" w:rsidTr="00FC274D">
        <w:tc>
          <w:tcPr>
            <w:tcW w:w="500" w:type="dxa"/>
            <w:shd w:val="clear" w:color="auto" w:fill="auto"/>
          </w:tcPr>
          <w:p w14:paraId="1959B7DB" w14:textId="0D8FF5DA" w:rsidR="00525637" w:rsidRPr="00044642" w:rsidRDefault="00525637" w:rsidP="00525637">
            <w:pPr>
              <w:spacing w:line="360" w:lineRule="auto"/>
              <w:rPr>
                <w:b/>
                <w:sz w:val="30"/>
                <w:szCs w:val="30"/>
              </w:rPr>
            </w:pPr>
            <w:r>
              <w:rPr>
                <w:b/>
                <w:sz w:val="28"/>
                <w:szCs w:val="28"/>
              </w:rPr>
              <w:lastRenderedPageBreak/>
              <w:t>4</w:t>
            </w:r>
            <w:r w:rsidRPr="00525637">
              <w:rPr>
                <w:b/>
                <w:sz w:val="28"/>
                <w:szCs w:val="28"/>
              </w:rPr>
              <w:t>.</w:t>
            </w:r>
          </w:p>
        </w:tc>
        <w:tc>
          <w:tcPr>
            <w:tcW w:w="7144" w:type="dxa"/>
            <w:gridSpan w:val="3"/>
            <w:shd w:val="clear" w:color="auto" w:fill="auto"/>
          </w:tcPr>
          <w:p w14:paraId="21EEFD44" w14:textId="5F41D9B8" w:rsidR="00525637" w:rsidRPr="00525637" w:rsidRDefault="00525637" w:rsidP="00525637">
            <w:pPr>
              <w:spacing w:line="360" w:lineRule="auto"/>
              <w:rPr>
                <w:b/>
                <w:sz w:val="28"/>
                <w:szCs w:val="28"/>
              </w:rPr>
            </w:pPr>
            <w:r>
              <w:rPr>
                <w:b/>
                <w:sz w:val="28"/>
                <w:szCs w:val="28"/>
              </w:rPr>
              <w:t>System Design</w:t>
            </w:r>
          </w:p>
        </w:tc>
        <w:tc>
          <w:tcPr>
            <w:tcW w:w="1198" w:type="dxa"/>
            <w:shd w:val="clear" w:color="auto" w:fill="auto"/>
          </w:tcPr>
          <w:p w14:paraId="6876CFB9" w14:textId="77777777" w:rsidR="00525637" w:rsidRDefault="00525637" w:rsidP="00525637">
            <w:pPr>
              <w:spacing w:line="360" w:lineRule="auto"/>
            </w:pPr>
          </w:p>
        </w:tc>
      </w:tr>
      <w:tr w:rsidR="00525637" w:rsidRPr="001735D7" w14:paraId="360A164D" w14:textId="77777777" w:rsidTr="00FC274D">
        <w:trPr>
          <w:gridAfter w:val="1"/>
          <w:wAfter w:w="1198" w:type="dxa"/>
        </w:trPr>
        <w:tc>
          <w:tcPr>
            <w:tcW w:w="500" w:type="dxa"/>
            <w:shd w:val="clear" w:color="auto" w:fill="auto"/>
          </w:tcPr>
          <w:p w14:paraId="79F33786" w14:textId="47D45756" w:rsidR="00525637" w:rsidRPr="001735D7" w:rsidRDefault="00525637" w:rsidP="00525637">
            <w:pPr>
              <w:spacing w:line="360" w:lineRule="auto"/>
              <w:rPr>
                <w:b/>
                <w:sz w:val="30"/>
                <w:szCs w:val="30"/>
              </w:rPr>
            </w:pPr>
          </w:p>
        </w:tc>
        <w:tc>
          <w:tcPr>
            <w:tcW w:w="7144" w:type="dxa"/>
            <w:gridSpan w:val="3"/>
            <w:shd w:val="clear" w:color="auto" w:fill="auto"/>
          </w:tcPr>
          <w:p w14:paraId="25452AE6" w14:textId="390F3CE4" w:rsidR="00525637" w:rsidRDefault="00B404EF" w:rsidP="00525637">
            <w:pPr>
              <w:spacing w:line="360" w:lineRule="auto"/>
              <w:rPr>
                <w:sz w:val="28"/>
                <w:szCs w:val="28"/>
              </w:rPr>
            </w:pPr>
            <w:r>
              <w:rPr>
                <w:sz w:val="28"/>
                <w:szCs w:val="28"/>
              </w:rPr>
              <w:t>4</w:t>
            </w:r>
            <w:r w:rsidR="00525637" w:rsidRPr="00525637">
              <w:rPr>
                <w:sz w:val="28"/>
                <w:szCs w:val="28"/>
              </w:rPr>
              <w:t xml:space="preserve">.1    </w:t>
            </w:r>
            <w:r w:rsidR="00525637">
              <w:rPr>
                <w:sz w:val="28"/>
                <w:szCs w:val="28"/>
              </w:rPr>
              <w:t>ER Model</w:t>
            </w:r>
          </w:p>
          <w:p w14:paraId="698B6F93" w14:textId="474893F4" w:rsidR="00525637" w:rsidRPr="00525637" w:rsidRDefault="00B404EF" w:rsidP="00525637">
            <w:pPr>
              <w:spacing w:line="360" w:lineRule="auto"/>
              <w:rPr>
                <w:sz w:val="28"/>
                <w:szCs w:val="28"/>
              </w:rPr>
            </w:pPr>
            <w:r>
              <w:rPr>
                <w:sz w:val="28"/>
                <w:szCs w:val="28"/>
              </w:rPr>
              <w:t>4</w:t>
            </w:r>
            <w:r w:rsidR="00525637" w:rsidRPr="00525637">
              <w:rPr>
                <w:sz w:val="28"/>
                <w:szCs w:val="28"/>
              </w:rPr>
              <w:t xml:space="preserve">.2    </w:t>
            </w:r>
            <w:r w:rsidR="00525637">
              <w:rPr>
                <w:sz w:val="28"/>
                <w:szCs w:val="28"/>
              </w:rPr>
              <w:t>Schema Description</w:t>
            </w:r>
          </w:p>
          <w:p w14:paraId="2544592F" w14:textId="0E286CA4" w:rsidR="00525637" w:rsidRPr="00525637" w:rsidRDefault="00B404EF" w:rsidP="00525637">
            <w:pPr>
              <w:spacing w:line="360" w:lineRule="auto"/>
              <w:rPr>
                <w:sz w:val="28"/>
                <w:szCs w:val="28"/>
              </w:rPr>
            </w:pPr>
            <w:r>
              <w:rPr>
                <w:sz w:val="28"/>
                <w:szCs w:val="28"/>
              </w:rPr>
              <w:t>4</w:t>
            </w:r>
            <w:r w:rsidR="00525637" w:rsidRPr="00525637">
              <w:rPr>
                <w:sz w:val="28"/>
                <w:szCs w:val="28"/>
              </w:rPr>
              <w:t xml:space="preserve">.3    </w:t>
            </w:r>
            <w:r w:rsidR="00525637">
              <w:rPr>
                <w:sz w:val="28"/>
                <w:szCs w:val="28"/>
              </w:rPr>
              <w:t>Table</w:t>
            </w:r>
            <w:r w:rsidR="00525637" w:rsidRPr="00525637">
              <w:rPr>
                <w:sz w:val="28"/>
                <w:szCs w:val="28"/>
              </w:rPr>
              <w:t xml:space="preserve"> </w:t>
            </w:r>
            <w:r w:rsidR="00525637">
              <w:rPr>
                <w:sz w:val="28"/>
                <w:szCs w:val="28"/>
              </w:rPr>
              <w:t>Description</w:t>
            </w:r>
          </w:p>
          <w:p w14:paraId="4A1E2070" w14:textId="0885AE4E" w:rsidR="00525637" w:rsidRPr="00525637" w:rsidRDefault="00B404EF" w:rsidP="00525637">
            <w:pPr>
              <w:spacing w:line="360" w:lineRule="auto"/>
              <w:rPr>
                <w:sz w:val="28"/>
                <w:szCs w:val="28"/>
              </w:rPr>
            </w:pPr>
            <w:r>
              <w:rPr>
                <w:sz w:val="28"/>
                <w:szCs w:val="28"/>
              </w:rPr>
              <w:t>4</w:t>
            </w:r>
            <w:r w:rsidR="00525637" w:rsidRPr="00525637">
              <w:rPr>
                <w:sz w:val="28"/>
                <w:szCs w:val="28"/>
              </w:rPr>
              <w:t>.4    System Flow chart</w:t>
            </w:r>
          </w:p>
          <w:p w14:paraId="00CF43A8" w14:textId="487E5734" w:rsidR="00525637" w:rsidRPr="00525637" w:rsidRDefault="00B404EF" w:rsidP="00525637">
            <w:pPr>
              <w:spacing w:line="360" w:lineRule="auto"/>
              <w:rPr>
                <w:sz w:val="28"/>
                <w:szCs w:val="28"/>
              </w:rPr>
            </w:pPr>
            <w:r>
              <w:rPr>
                <w:sz w:val="28"/>
                <w:szCs w:val="28"/>
              </w:rPr>
              <w:t>4</w:t>
            </w:r>
            <w:r w:rsidR="00525637" w:rsidRPr="00525637">
              <w:rPr>
                <w:sz w:val="28"/>
                <w:szCs w:val="28"/>
              </w:rPr>
              <w:t xml:space="preserve">.5    </w:t>
            </w:r>
            <w:r w:rsidR="00525637">
              <w:rPr>
                <w:sz w:val="28"/>
                <w:szCs w:val="28"/>
              </w:rPr>
              <w:t>User Interface Design</w:t>
            </w:r>
          </w:p>
          <w:p w14:paraId="2A6324C7" w14:textId="1F84370B" w:rsidR="00525637" w:rsidRPr="00525637" w:rsidRDefault="00B404EF" w:rsidP="00525637">
            <w:pPr>
              <w:spacing w:line="360" w:lineRule="auto"/>
              <w:rPr>
                <w:sz w:val="28"/>
                <w:szCs w:val="28"/>
              </w:rPr>
            </w:pPr>
            <w:r>
              <w:rPr>
                <w:sz w:val="28"/>
                <w:szCs w:val="28"/>
              </w:rPr>
              <w:t>4</w:t>
            </w:r>
            <w:r w:rsidR="00525637" w:rsidRPr="00525637">
              <w:rPr>
                <w:sz w:val="28"/>
                <w:szCs w:val="28"/>
              </w:rPr>
              <w:t xml:space="preserve">.6    </w:t>
            </w:r>
            <w:r w:rsidR="00525637">
              <w:rPr>
                <w:sz w:val="28"/>
                <w:szCs w:val="28"/>
              </w:rPr>
              <w:t>Error Message</w:t>
            </w:r>
          </w:p>
          <w:p w14:paraId="02A60492" w14:textId="7787BA03" w:rsidR="00525637" w:rsidRPr="001735D7" w:rsidRDefault="00B404EF" w:rsidP="00525637">
            <w:pPr>
              <w:spacing w:line="360" w:lineRule="auto"/>
              <w:rPr>
                <w:b/>
                <w:sz w:val="30"/>
                <w:szCs w:val="30"/>
              </w:rPr>
            </w:pPr>
            <w:r>
              <w:rPr>
                <w:sz w:val="28"/>
                <w:szCs w:val="28"/>
              </w:rPr>
              <w:t>4</w:t>
            </w:r>
            <w:r w:rsidR="00525637" w:rsidRPr="00525637">
              <w:rPr>
                <w:sz w:val="28"/>
                <w:szCs w:val="28"/>
              </w:rPr>
              <w:t xml:space="preserve">.7   </w:t>
            </w:r>
            <w:r w:rsidR="00525637">
              <w:rPr>
                <w:sz w:val="28"/>
                <w:szCs w:val="28"/>
              </w:rPr>
              <w:t>Test Case Design</w:t>
            </w:r>
          </w:p>
        </w:tc>
      </w:tr>
      <w:tr w:rsidR="00FC274D" w:rsidRPr="001735D7" w14:paraId="7C7E26CA" w14:textId="77777777" w:rsidTr="00FC274D">
        <w:trPr>
          <w:gridAfter w:val="2"/>
          <w:wAfter w:w="1803" w:type="dxa"/>
        </w:trPr>
        <w:tc>
          <w:tcPr>
            <w:tcW w:w="500" w:type="dxa"/>
            <w:shd w:val="clear" w:color="auto" w:fill="auto"/>
          </w:tcPr>
          <w:p w14:paraId="3C0669D5" w14:textId="69A09A50" w:rsidR="00FC274D" w:rsidRPr="001735D7" w:rsidRDefault="00FC274D" w:rsidP="00525637">
            <w:pPr>
              <w:spacing w:line="360" w:lineRule="auto"/>
              <w:rPr>
                <w:sz w:val="30"/>
                <w:szCs w:val="30"/>
              </w:rPr>
            </w:pPr>
            <w:r>
              <w:rPr>
                <w:b/>
                <w:sz w:val="28"/>
                <w:szCs w:val="28"/>
              </w:rPr>
              <w:t>5</w:t>
            </w:r>
            <w:r w:rsidRPr="00525637">
              <w:rPr>
                <w:b/>
                <w:sz w:val="28"/>
                <w:szCs w:val="28"/>
              </w:rPr>
              <w:t>.</w:t>
            </w:r>
          </w:p>
        </w:tc>
        <w:tc>
          <w:tcPr>
            <w:tcW w:w="6539" w:type="dxa"/>
            <w:gridSpan w:val="2"/>
            <w:shd w:val="clear" w:color="auto" w:fill="auto"/>
          </w:tcPr>
          <w:p w14:paraId="60C4320D" w14:textId="752C5CE3" w:rsidR="00FC274D" w:rsidRPr="0060638D" w:rsidRDefault="0060638D" w:rsidP="00525637">
            <w:pPr>
              <w:spacing w:line="360" w:lineRule="auto"/>
              <w:rPr>
                <w:rFonts w:cstheme="minorHAnsi"/>
                <w:b/>
                <w:sz w:val="28"/>
                <w:szCs w:val="28"/>
              </w:rPr>
            </w:pPr>
            <w:r w:rsidRPr="0060638D">
              <w:rPr>
                <w:rFonts w:cstheme="minorHAnsi"/>
                <w:b/>
                <w:bCs/>
                <w:sz w:val="28"/>
                <w:szCs w:val="28"/>
              </w:rPr>
              <w:t>System Implementation</w:t>
            </w:r>
          </w:p>
          <w:p w14:paraId="004B22F8" w14:textId="3E6C288C" w:rsidR="00FC274D" w:rsidRDefault="00B404EF" w:rsidP="00FC274D">
            <w:pPr>
              <w:spacing w:line="360" w:lineRule="auto"/>
              <w:rPr>
                <w:sz w:val="28"/>
                <w:szCs w:val="28"/>
              </w:rPr>
            </w:pPr>
            <w:r>
              <w:rPr>
                <w:sz w:val="28"/>
                <w:szCs w:val="28"/>
              </w:rPr>
              <w:t>5</w:t>
            </w:r>
            <w:r w:rsidR="00FC274D" w:rsidRPr="00525637">
              <w:rPr>
                <w:sz w:val="28"/>
                <w:szCs w:val="28"/>
              </w:rPr>
              <w:t xml:space="preserve">.1    </w:t>
            </w:r>
            <w:r w:rsidR="00FC274D" w:rsidRPr="00FC274D">
              <w:rPr>
                <w:sz w:val="28"/>
                <w:szCs w:val="28"/>
              </w:rPr>
              <w:t>Hardware and Software Platform description</w:t>
            </w:r>
          </w:p>
          <w:p w14:paraId="5D893B04" w14:textId="3037B262" w:rsidR="00FC274D" w:rsidRPr="00525637" w:rsidRDefault="00B404EF" w:rsidP="00FC274D">
            <w:pPr>
              <w:spacing w:line="360" w:lineRule="auto"/>
              <w:rPr>
                <w:sz w:val="28"/>
                <w:szCs w:val="28"/>
              </w:rPr>
            </w:pPr>
            <w:r>
              <w:rPr>
                <w:sz w:val="28"/>
                <w:szCs w:val="28"/>
              </w:rPr>
              <w:t>5</w:t>
            </w:r>
            <w:r w:rsidR="00FC274D" w:rsidRPr="00525637">
              <w:rPr>
                <w:sz w:val="28"/>
                <w:szCs w:val="28"/>
              </w:rPr>
              <w:t xml:space="preserve">.2    </w:t>
            </w:r>
            <w:r w:rsidR="00FC274D">
              <w:rPr>
                <w:sz w:val="28"/>
                <w:szCs w:val="28"/>
              </w:rPr>
              <w:t>Tools Used</w:t>
            </w:r>
          </w:p>
          <w:p w14:paraId="74A9E7C3" w14:textId="4F0FD076" w:rsidR="00FC274D" w:rsidRPr="00525637" w:rsidRDefault="00B404EF" w:rsidP="00FC274D">
            <w:pPr>
              <w:spacing w:line="360" w:lineRule="auto"/>
              <w:rPr>
                <w:sz w:val="28"/>
                <w:szCs w:val="28"/>
              </w:rPr>
            </w:pPr>
            <w:r>
              <w:rPr>
                <w:sz w:val="28"/>
                <w:szCs w:val="28"/>
              </w:rPr>
              <w:t>5</w:t>
            </w:r>
            <w:r w:rsidR="00FC274D" w:rsidRPr="00525637">
              <w:rPr>
                <w:sz w:val="28"/>
                <w:szCs w:val="28"/>
              </w:rPr>
              <w:t xml:space="preserve">.3    </w:t>
            </w:r>
            <w:r w:rsidR="00FC274D" w:rsidRPr="00FC274D">
              <w:rPr>
                <w:sz w:val="28"/>
                <w:szCs w:val="28"/>
              </w:rPr>
              <w:t>System Verification and Testing</w:t>
            </w:r>
          </w:p>
          <w:p w14:paraId="352D0DDD" w14:textId="6C69D4EF" w:rsidR="00FC274D" w:rsidRPr="00525637" w:rsidRDefault="00B404EF" w:rsidP="00FC274D">
            <w:pPr>
              <w:spacing w:line="360" w:lineRule="auto"/>
              <w:rPr>
                <w:sz w:val="28"/>
                <w:szCs w:val="28"/>
              </w:rPr>
            </w:pPr>
            <w:r>
              <w:rPr>
                <w:sz w:val="28"/>
                <w:szCs w:val="28"/>
              </w:rPr>
              <w:t>5</w:t>
            </w:r>
            <w:r w:rsidR="00FC274D" w:rsidRPr="00525637">
              <w:rPr>
                <w:sz w:val="28"/>
                <w:szCs w:val="28"/>
              </w:rPr>
              <w:t xml:space="preserve">.4    </w:t>
            </w:r>
            <w:r w:rsidR="00FC274D">
              <w:rPr>
                <w:sz w:val="28"/>
                <w:szCs w:val="28"/>
              </w:rPr>
              <w:t>Future Work</w:t>
            </w:r>
          </w:p>
          <w:p w14:paraId="1C79B207" w14:textId="24D33D17" w:rsidR="00FC274D" w:rsidRPr="00525637" w:rsidRDefault="00B404EF" w:rsidP="00FC274D">
            <w:pPr>
              <w:spacing w:line="360" w:lineRule="auto"/>
              <w:rPr>
                <w:sz w:val="28"/>
                <w:szCs w:val="28"/>
              </w:rPr>
            </w:pPr>
            <w:r>
              <w:rPr>
                <w:sz w:val="28"/>
                <w:szCs w:val="28"/>
              </w:rPr>
              <w:t>5</w:t>
            </w:r>
            <w:r w:rsidR="00FC274D" w:rsidRPr="00525637">
              <w:rPr>
                <w:sz w:val="28"/>
                <w:szCs w:val="28"/>
              </w:rPr>
              <w:t xml:space="preserve">.5    </w:t>
            </w:r>
            <w:r w:rsidR="00FC274D">
              <w:rPr>
                <w:sz w:val="28"/>
                <w:szCs w:val="28"/>
              </w:rPr>
              <w:t>Conclusion</w:t>
            </w:r>
          </w:p>
          <w:p w14:paraId="73B0D4BF" w14:textId="77777777" w:rsidR="00FC274D" w:rsidRDefault="00FC274D" w:rsidP="00FC274D">
            <w:pPr>
              <w:rPr>
                <w:rFonts w:ascii="Times New Roman" w:hAnsi="Times New Roman" w:cs="Times New Roman"/>
                <w:b/>
                <w:bCs/>
                <w:sz w:val="28"/>
                <w:szCs w:val="28"/>
              </w:rPr>
            </w:pPr>
            <w:r w:rsidRPr="00FC274D">
              <w:rPr>
                <w:rFonts w:ascii="Times New Roman" w:hAnsi="Times New Roman" w:cs="Times New Roman"/>
                <w:b/>
                <w:bCs/>
                <w:sz w:val="28"/>
                <w:szCs w:val="28"/>
              </w:rPr>
              <w:t>References</w:t>
            </w:r>
          </w:p>
          <w:p w14:paraId="521EA3C9" w14:textId="60F7B7A6" w:rsidR="00FC274D" w:rsidRPr="00FC274D" w:rsidRDefault="00FC274D" w:rsidP="00FC274D">
            <w:pPr>
              <w:rPr>
                <w:sz w:val="28"/>
                <w:szCs w:val="28"/>
              </w:rPr>
            </w:pPr>
            <w:r>
              <w:rPr>
                <w:rFonts w:ascii="Times New Roman" w:hAnsi="Times New Roman" w:cs="Times New Roman"/>
                <w:b/>
                <w:bCs/>
                <w:sz w:val="28"/>
                <w:szCs w:val="28"/>
              </w:rPr>
              <w:t>Snapshots</w:t>
            </w:r>
          </w:p>
        </w:tc>
      </w:tr>
      <w:tr w:rsidR="00FC274D" w:rsidRPr="001735D7" w14:paraId="70738045" w14:textId="77777777" w:rsidTr="00FC274D">
        <w:trPr>
          <w:gridAfter w:val="1"/>
          <w:wAfter w:w="1198" w:type="dxa"/>
        </w:trPr>
        <w:tc>
          <w:tcPr>
            <w:tcW w:w="500" w:type="dxa"/>
            <w:shd w:val="clear" w:color="auto" w:fill="auto"/>
          </w:tcPr>
          <w:p w14:paraId="0EA30C3F" w14:textId="77777777" w:rsidR="00FC274D" w:rsidRPr="001735D7" w:rsidRDefault="00FC274D" w:rsidP="00525637">
            <w:pPr>
              <w:spacing w:line="360" w:lineRule="auto"/>
              <w:rPr>
                <w:sz w:val="30"/>
                <w:szCs w:val="30"/>
              </w:rPr>
            </w:pPr>
          </w:p>
        </w:tc>
        <w:tc>
          <w:tcPr>
            <w:tcW w:w="605" w:type="dxa"/>
            <w:shd w:val="clear" w:color="auto" w:fill="auto"/>
          </w:tcPr>
          <w:p w14:paraId="5E5B838C" w14:textId="03A7D7FA" w:rsidR="00FC274D" w:rsidRPr="001735D7" w:rsidRDefault="00FC274D" w:rsidP="00525637">
            <w:pPr>
              <w:spacing w:line="360" w:lineRule="auto"/>
              <w:rPr>
                <w:sz w:val="30"/>
                <w:szCs w:val="30"/>
              </w:rPr>
            </w:pPr>
          </w:p>
        </w:tc>
        <w:tc>
          <w:tcPr>
            <w:tcW w:w="6539" w:type="dxa"/>
            <w:gridSpan w:val="2"/>
            <w:shd w:val="clear" w:color="auto" w:fill="auto"/>
          </w:tcPr>
          <w:p w14:paraId="790C85BC" w14:textId="03A59DEA" w:rsidR="00FC274D" w:rsidRPr="001735D7" w:rsidRDefault="00FC274D" w:rsidP="00525637">
            <w:pPr>
              <w:spacing w:line="360" w:lineRule="auto"/>
              <w:rPr>
                <w:sz w:val="30"/>
                <w:szCs w:val="30"/>
              </w:rPr>
            </w:pPr>
          </w:p>
        </w:tc>
      </w:tr>
      <w:tr w:rsidR="00FC274D" w:rsidRPr="00525637" w14:paraId="45A8EE3C" w14:textId="77777777" w:rsidTr="00FC274D">
        <w:trPr>
          <w:gridAfter w:val="1"/>
          <w:wAfter w:w="1198" w:type="dxa"/>
        </w:trPr>
        <w:tc>
          <w:tcPr>
            <w:tcW w:w="500" w:type="dxa"/>
            <w:shd w:val="clear" w:color="auto" w:fill="auto"/>
          </w:tcPr>
          <w:p w14:paraId="26DDA256" w14:textId="5A8AB069" w:rsidR="00FC274D" w:rsidRPr="00525637" w:rsidRDefault="00FC274D" w:rsidP="00CD4C9D">
            <w:pPr>
              <w:spacing w:line="360" w:lineRule="auto"/>
              <w:rPr>
                <w:b/>
                <w:sz w:val="28"/>
                <w:szCs w:val="28"/>
              </w:rPr>
            </w:pPr>
          </w:p>
        </w:tc>
        <w:tc>
          <w:tcPr>
            <w:tcW w:w="7144" w:type="dxa"/>
            <w:gridSpan w:val="3"/>
            <w:shd w:val="clear" w:color="auto" w:fill="auto"/>
          </w:tcPr>
          <w:p w14:paraId="1FA986E6" w14:textId="0AED5437" w:rsidR="00FC274D" w:rsidRPr="00525637" w:rsidRDefault="00FC274D" w:rsidP="00CD4C9D">
            <w:pPr>
              <w:spacing w:line="360" w:lineRule="auto"/>
              <w:rPr>
                <w:sz w:val="28"/>
                <w:szCs w:val="28"/>
              </w:rPr>
            </w:pPr>
          </w:p>
        </w:tc>
      </w:tr>
    </w:tbl>
    <w:p w14:paraId="5D9099CD" w14:textId="56DB6DA0" w:rsidR="00557635" w:rsidRDefault="00557635" w:rsidP="00FC274D">
      <w:pPr>
        <w:spacing w:line="360" w:lineRule="auto"/>
      </w:pPr>
    </w:p>
    <w:p w14:paraId="3B097DE6" w14:textId="762FB42C" w:rsidR="00B404EF" w:rsidRDefault="00B404EF" w:rsidP="00FC274D">
      <w:pPr>
        <w:spacing w:line="360" w:lineRule="auto"/>
      </w:pPr>
    </w:p>
    <w:p w14:paraId="1F1FF11A" w14:textId="27712254" w:rsidR="00B404EF" w:rsidRDefault="00B404EF" w:rsidP="00FC274D">
      <w:pPr>
        <w:spacing w:line="360" w:lineRule="auto"/>
      </w:pPr>
    </w:p>
    <w:p w14:paraId="3A3EA69D" w14:textId="108AB46C" w:rsidR="00B404EF" w:rsidRDefault="00B404EF" w:rsidP="00FC274D">
      <w:pPr>
        <w:spacing w:line="360" w:lineRule="auto"/>
      </w:pPr>
    </w:p>
    <w:p w14:paraId="34384F7A" w14:textId="5174F52F" w:rsidR="00B404EF" w:rsidRDefault="00B404EF" w:rsidP="00B404EF">
      <w:pPr>
        <w:spacing w:line="360" w:lineRule="auto"/>
        <w:jc w:val="center"/>
        <w:rPr>
          <w:b/>
          <w:bCs/>
          <w:sz w:val="32"/>
          <w:szCs w:val="32"/>
        </w:rPr>
      </w:pPr>
      <w:r w:rsidRPr="00B404EF">
        <w:rPr>
          <w:b/>
          <w:bCs/>
          <w:sz w:val="32"/>
          <w:szCs w:val="32"/>
        </w:rPr>
        <w:lastRenderedPageBreak/>
        <w:t>Introduction</w:t>
      </w:r>
    </w:p>
    <w:p w14:paraId="0EEEDE6C" w14:textId="2713A650" w:rsidR="00B404EF" w:rsidRPr="00B404EF" w:rsidRDefault="00B404EF" w:rsidP="00B404EF">
      <w:pPr>
        <w:pStyle w:val="ListParagraph"/>
        <w:numPr>
          <w:ilvl w:val="1"/>
          <w:numId w:val="1"/>
        </w:numPr>
        <w:spacing w:line="360" w:lineRule="auto"/>
        <w:rPr>
          <w:b/>
          <w:bCs/>
          <w:sz w:val="30"/>
          <w:szCs w:val="30"/>
        </w:rPr>
      </w:pPr>
      <w:r w:rsidRPr="00B404EF">
        <w:rPr>
          <w:b/>
          <w:bCs/>
          <w:sz w:val="30"/>
          <w:szCs w:val="30"/>
        </w:rPr>
        <w:t>Purpose</w:t>
      </w:r>
    </w:p>
    <w:p w14:paraId="3231443D" w14:textId="29AAF2EE" w:rsidR="00B404EF" w:rsidRDefault="001D45DE" w:rsidP="00301E43">
      <w:pPr>
        <w:spacing w:line="360" w:lineRule="auto"/>
        <w:ind w:left="720"/>
        <w:rPr>
          <w:sz w:val="28"/>
          <w:szCs w:val="28"/>
        </w:rPr>
      </w:pPr>
      <w:r w:rsidRPr="001D45DE">
        <w:rPr>
          <w:sz w:val="28"/>
          <w:szCs w:val="28"/>
        </w:rPr>
        <w:t>The Online voting system (OVS) also known as e-voting is a term encompassing several different types of voting embracing both electronic means of counting votes</w:t>
      </w:r>
      <w:r>
        <w:rPr>
          <w:sz w:val="28"/>
          <w:szCs w:val="28"/>
        </w:rPr>
        <w:t>.</w:t>
      </w:r>
      <w:r w:rsidRPr="001D45DE">
        <w:t xml:space="preserve"> </w:t>
      </w:r>
      <w:r w:rsidRPr="001D45DE">
        <w:rPr>
          <w:sz w:val="28"/>
          <w:szCs w:val="28"/>
        </w:rPr>
        <w:t>Online voting is an electronic way of choosing leaders via a web driven application. The advantage of online voting over the common “queue method” is that the voters have the choice of voting at their own free time and there is reduced congestion. It also minimizes on errors of vote counting. The individual votes are submitted in a database which can be queried to find out who of the aspirants for a given post has the highest number of votes.</w:t>
      </w:r>
    </w:p>
    <w:p w14:paraId="1E3661F0" w14:textId="41AE9BEC" w:rsidR="00F34A00" w:rsidRDefault="00F34A00" w:rsidP="001D45DE">
      <w:pPr>
        <w:spacing w:line="360" w:lineRule="auto"/>
        <w:ind w:left="720"/>
        <w:rPr>
          <w:sz w:val="28"/>
          <w:szCs w:val="28"/>
        </w:rPr>
      </w:pPr>
      <w:r>
        <w:rPr>
          <w:sz w:val="28"/>
          <w:szCs w:val="28"/>
        </w:rPr>
        <w:t>As Voting is to be done online it will be feasible for everyone to vote and which will increase voting  count as well.</w:t>
      </w:r>
    </w:p>
    <w:p w14:paraId="66608D8F" w14:textId="07EE525B" w:rsidR="00F34A00" w:rsidRPr="00F34A00" w:rsidRDefault="00F34A00" w:rsidP="00F34A00">
      <w:pPr>
        <w:pStyle w:val="ListParagraph"/>
        <w:numPr>
          <w:ilvl w:val="1"/>
          <w:numId w:val="1"/>
        </w:numPr>
        <w:spacing w:line="360" w:lineRule="auto"/>
        <w:rPr>
          <w:b/>
          <w:bCs/>
          <w:sz w:val="30"/>
          <w:szCs w:val="30"/>
        </w:rPr>
      </w:pPr>
      <w:r w:rsidRPr="00F34A00">
        <w:rPr>
          <w:b/>
          <w:bCs/>
          <w:sz w:val="30"/>
          <w:szCs w:val="30"/>
        </w:rPr>
        <w:t>Scope</w:t>
      </w:r>
    </w:p>
    <w:p w14:paraId="430C151B" w14:textId="77777777" w:rsidR="00F34A00" w:rsidRDefault="00F34A00" w:rsidP="00301E43">
      <w:pPr>
        <w:ind w:left="720"/>
        <w:jc w:val="both"/>
        <w:rPr>
          <w:sz w:val="28"/>
          <w:szCs w:val="36"/>
        </w:rPr>
      </w:pPr>
      <w:r>
        <w:rPr>
          <w:sz w:val="28"/>
          <w:szCs w:val="36"/>
        </w:rPr>
        <w:t>It is focused on studying the existing system of voting in Kenya and to make sure that the peoples vote is counts, for fairness in the elective positions. This is also will produce:</w:t>
      </w:r>
    </w:p>
    <w:p w14:paraId="419285E6" w14:textId="29B4ECEA" w:rsidR="00F34A00" w:rsidRDefault="00F34A00" w:rsidP="00F34A00">
      <w:pPr>
        <w:numPr>
          <w:ilvl w:val="0"/>
          <w:numId w:val="2"/>
        </w:numPr>
        <w:suppressAutoHyphens/>
        <w:spacing w:after="200" w:line="276" w:lineRule="auto"/>
        <w:jc w:val="both"/>
        <w:rPr>
          <w:sz w:val="28"/>
          <w:szCs w:val="36"/>
        </w:rPr>
      </w:pPr>
      <w:r>
        <w:rPr>
          <w:sz w:val="28"/>
          <w:szCs w:val="36"/>
        </w:rPr>
        <w:t>Less effort and less labour intensive, as the primary cost and focus primary on creating, managing, and running a secure web voting portal.</w:t>
      </w:r>
    </w:p>
    <w:p w14:paraId="2D27A145" w14:textId="77777777" w:rsidR="00F34A00" w:rsidRDefault="00F34A00" w:rsidP="00F34A00">
      <w:pPr>
        <w:numPr>
          <w:ilvl w:val="0"/>
          <w:numId w:val="2"/>
        </w:numPr>
        <w:suppressAutoHyphens/>
        <w:spacing w:after="200" w:line="276" w:lineRule="auto"/>
        <w:jc w:val="both"/>
        <w:rPr>
          <w:sz w:val="28"/>
          <w:szCs w:val="36"/>
        </w:rPr>
      </w:pPr>
      <w:r>
        <w:rPr>
          <w:sz w:val="28"/>
          <w:szCs w:val="36"/>
        </w:rPr>
        <w:t>Increasing number of voters as individuals will find it easier and more convenient to vote, especially those abroad.</w:t>
      </w:r>
    </w:p>
    <w:p w14:paraId="389D5C65" w14:textId="58A5B4B6" w:rsidR="00F34A00" w:rsidRPr="00F34A00" w:rsidRDefault="00F34A00" w:rsidP="00F34A00">
      <w:pPr>
        <w:pStyle w:val="ListParagraph"/>
        <w:numPr>
          <w:ilvl w:val="1"/>
          <w:numId w:val="1"/>
        </w:numPr>
        <w:spacing w:line="360" w:lineRule="auto"/>
        <w:rPr>
          <w:b/>
          <w:bCs/>
          <w:sz w:val="30"/>
          <w:szCs w:val="30"/>
        </w:rPr>
      </w:pPr>
      <w:r w:rsidRPr="00F34A00">
        <w:rPr>
          <w:b/>
          <w:bCs/>
          <w:sz w:val="30"/>
          <w:szCs w:val="30"/>
        </w:rPr>
        <w:t>Objective of Work</w:t>
      </w:r>
    </w:p>
    <w:p w14:paraId="23B149B5" w14:textId="77777777" w:rsidR="00F34A00" w:rsidRDefault="00F34A00" w:rsidP="00F34A00">
      <w:pPr>
        <w:ind w:firstLine="720"/>
        <w:jc w:val="both"/>
        <w:rPr>
          <w:sz w:val="28"/>
          <w:szCs w:val="36"/>
        </w:rPr>
      </w:pPr>
      <w:r>
        <w:rPr>
          <w:sz w:val="28"/>
          <w:szCs w:val="36"/>
        </w:rPr>
        <w:t>The specific objectives of the project include:</w:t>
      </w:r>
    </w:p>
    <w:p w14:paraId="63655947" w14:textId="77777777" w:rsidR="00F34A00" w:rsidRDefault="00F34A00" w:rsidP="00F34A00">
      <w:pPr>
        <w:numPr>
          <w:ilvl w:val="0"/>
          <w:numId w:val="3"/>
        </w:numPr>
        <w:suppressAutoHyphens/>
        <w:spacing w:after="200" w:line="276" w:lineRule="auto"/>
        <w:jc w:val="both"/>
        <w:rPr>
          <w:rFonts w:cs="Calibri"/>
          <w:sz w:val="28"/>
          <w:szCs w:val="36"/>
        </w:rPr>
      </w:pPr>
      <w:r>
        <w:rPr>
          <w:sz w:val="28"/>
          <w:szCs w:val="36"/>
        </w:rPr>
        <w:t>Reviewing the existing/current voting process or approach in Kenya;</w:t>
      </w:r>
    </w:p>
    <w:p w14:paraId="421EDF4C" w14:textId="77777777" w:rsidR="00F34A00" w:rsidRDefault="00F34A00" w:rsidP="00F34A00">
      <w:pPr>
        <w:numPr>
          <w:ilvl w:val="0"/>
          <w:numId w:val="3"/>
        </w:numPr>
        <w:suppressAutoHyphens/>
        <w:spacing w:after="200" w:line="276" w:lineRule="auto"/>
        <w:jc w:val="both"/>
        <w:rPr>
          <w:sz w:val="28"/>
          <w:szCs w:val="36"/>
        </w:rPr>
      </w:pPr>
      <w:r>
        <w:rPr>
          <w:rFonts w:cs="Calibri"/>
          <w:sz w:val="28"/>
          <w:szCs w:val="36"/>
        </w:rPr>
        <w:t xml:space="preserve"> </w:t>
      </w:r>
      <w:r>
        <w:rPr>
          <w:sz w:val="28"/>
          <w:szCs w:val="36"/>
        </w:rPr>
        <w:t>Coming up with an automated  voting system in Kenya;</w:t>
      </w:r>
    </w:p>
    <w:p w14:paraId="35692CAB" w14:textId="77777777" w:rsidR="00F34A00" w:rsidRDefault="00F34A00" w:rsidP="00F34A00">
      <w:pPr>
        <w:numPr>
          <w:ilvl w:val="0"/>
          <w:numId w:val="3"/>
        </w:numPr>
        <w:suppressAutoHyphens/>
        <w:spacing w:after="200" w:line="276" w:lineRule="auto"/>
        <w:jc w:val="both"/>
        <w:rPr>
          <w:sz w:val="28"/>
          <w:szCs w:val="36"/>
        </w:rPr>
      </w:pPr>
      <w:r>
        <w:rPr>
          <w:sz w:val="28"/>
          <w:szCs w:val="36"/>
        </w:rPr>
        <w:lastRenderedPageBreak/>
        <w:t>Implementing a an automated/online voting system;</w:t>
      </w:r>
    </w:p>
    <w:p w14:paraId="1CCF52BC" w14:textId="232F88AB" w:rsidR="00F34A00" w:rsidRDefault="00F34A00" w:rsidP="00F34A00">
      <w:pPr>
        <w:pStyle w:val="ListParagraph"/>
        <w:spacing w:line="360" w:lineRule="auto"/>
        <w:rPr>
          <w:sz w:val="28"/>
          <w:szCs w:val="36"/>
        </w:rPr>
      </w:pPr>
      <w:r>
        <w:rPr>
          <w:sz w:val="28"/>
          <w:szCs w:val="36"/>
        </w:rPr>
        <w:t>Validating the system to ensure that only legible voters are allowed to vote</w:t>
      </w:r>
    </w:p>
    <w:p w14:paraId="719ABED1" w14:textId="10097E56" w:rsidR="00F34A00" w:rsidRDefault="00F34A00" w:rsidP="00F34A00">
      <w:pPr>
        <w:spacing w:line="360" w:lineRule="auto"/>
        <w:rPr>
          <w:b/>
          <w:bCs/>
          <w:sz w:val="30"/>
          <w:szCs w:val="30"/>
        </w:rPr>
      </w:pPr>
      <w:r>
        <w:rPr>
          <w:b/>
          <w:bCs/>
          <w:sz w:val="30"/>
          <w:szCs w:val="30"/>
        </w:rPr>
        <w:t>1.4</w:t>
      </w:r>
      <w:r>
        <w:rPr>
          <w:b/>
          <w:bCs/>
          <w:sz w:val="30"/>
          <w:szCs w:val="30"/>
        </w:rPr>
        <w:tab/>
        <w:t>Developers’ Responsibility</w:t>
      </w:r>
    </w:p>
    <w:p w14:paraId="52CAA02D" w14:textId="2DA95E94" w:rsidR="0060638D" w:rsidRPr="0060638D" w:rsidRDefault="0060638D" w:rsidP="0060638D">
      <w:pPr>
        <w:autoSpaceDE w:val="0"/>
        <w:autoSpaceDN w:val="0"/>
        <w:adjustRightInd w:val="0"/>
        <w:spacing w:line="360" w:lineRule="auto"/>
        <w:ind w:left="720" w:right="-180"/>
        <w:jc w:val="both"/>
        <w:rPr>
          <w:rFonts w:cstheme="minorHAnsi"/>
          <w:color w:val="000000"/>
          <w:sz w:val="28"/>
          <w:szCs w:val="28"/>
        </w:rPr>
      </w:pPr>
      <w:r w:rsidRPr="0060638D">
        <w:rPr>
          <w:color w:val="000000"/>
          <w:sz w:val="28"/>
          <w:szCs w:val="28"/>
        </w:rPr>
        <w:t>1</w:t>
      </w:r>
      <w:r w:rsidRPr="0060638D">
        <w:rPr>
          <w:rFonts w:cstheme="minorHAnsi"/>
          <w:color w:val="000000"/>
          <w:sz w:val="28"/>
          <w:szCs w:val="28"/>
        </w:rPr>
        <w:t xml:space="preserve">. </w:t>
      </w:r>
      <w:r w:rsidRPr="0060638D">
        <w:rPr>
          <w:rFonts w:cstheme="minorHAnsi"/>
          <w:b/>
          <w:bCs/>
          <w:color w:val="000000"/>
          <w:sz w:val="28"/>
          <w:szCs w:val="28"/>
        </w:rPr>
        <w:t xml:space="preserve">Planned approach towards working: - </w:t>
      </w:r>
      <w:r w:rsidRPr="0060638D">
        <w:rPr>
          <w:rFonts w:cstheme="minorHAnsi"/>
          <w:color w:val="000000"/>
          <w:sz w:val="28"/>
          <w:szCs w:val="28"/>
        </w:rPr>
        <w:t>The working in the organization will be well planned and organized. The data will be stored properly in data stores, which will help in retrieval of information as well as its storage.</w:t>
      </w:r>
    </w:p>
    <w:p w14:paraId="426FB617" w14:textId="001F90C9" w:rsidR="0060638D" w:rsidRPr="0060638D" w:rsidRDefault="0060638D" w:rsidP="0060638D">
      <w:pPr>
        <w:autoSpaceDE w:val="0"/>
        <w:autoSpaceDN w:val="0"/>
        <w:adjustRightInd w:val="0"/>
        <w:spacing w:line="360" w:lineRule="auto"/>
        <w:ind w:left="720" w:right="-180"/>
        <w:jc w:val="both"/>
        <w:rPr>
          <w:rFonts w:cstheme="minorHAnsi"/>
          <w:color w:val="000000"/>
          <w:sz w:val="28"/>
          <w:szCs w:val="28"/>
        </w:rPr>
      </w:pPr>
      <w:r w:rsidRPr="0060638D">
        <w:rPr>
          <w:rFonts w:cstheme="minorHAnsi"/>
          <w:color w:val="000000"/>
          <w:sz w:val="28"/>
          <w:szCs w:val="28"/>
        </w:rPr>
        <w:t xml:space="preserve">2. </w:t>
      </w:r>
      <w:r w:rsidRPr="0060638D">
        <w:rPr>
          <w:rFonts w:cstheme="minorHAnsi"/>
          <w:b/>
          <w:bCs/>
          <w:color w:val="000000"/>
          <w:sz w:val="28"/>
          <w:szCs w:val="28"/>
        </w:rPr>
        <w:t xml:space="preserve">Accuracy: - </w:t>
      </w:r>
      <w:r w:rsidRPr="0060638D">
        <w:rPr>
          <w:rFonts w:cstheme="minorHAnsi"/>
          <w:color w:val="000000"/>
          <w:sz w:val="28"/>
          <w:szCs w:val="28"/>
        </w:rPr>
        <w:t xml:space="preserve">The level of accuracy in the proposed system will be higher. All operation would be done correctly and it ensures that whatever information is coming from the </w:t>
      </w:r>
      <w:r w:rsidR="00DC0808" w:rsidRPr="0060638D">
        <w:rPr>
          <w:rFonts w:cstheme="minorHAnsi"/>
          <w:color w:val="000000"/>
          <w:sz w:val="28"/>
          <w:szCs w:val="28"/>
        </w:rPr>
        <w:t>centre</w:t>
      </w:r>
      <w:r w:rsidRPr="0060638D">
        <w:rPr>
          <w:rFonts w:cstheme="minorHAnsi"/>
          <w:color w:val="000000"/>
          <w:sz w:val="28"/>
          <w:szCs w:val="28"/>
        </w:rPr>
        <w:t xml:space="preserve"> is accurate.</w:t>
      </w:r>
    </w:p>
    <w:p w14:paraId="52A96A32" w14:textId="77777777" w:rsidR="0060638D" w:rsidRPr="0060638D" w:rsidRDefault="0060638D" w:rsidP="0060638D">
      <w:pPr>
        <w:autoSpaceDE w:val="0"/>
        <w:autoSpaceDN w:val="0"/>
        <w:adjustRightInd w:val="0"/>
        <w:spacing w:line="360" w:lineRule="auto"/>
        <w:ind w:left="720" w:right="-180"/>
        <w:jc w:val="both"/>
        <w:rPr>
          <w:rFonts w:cstheme="minorHAnsi"/>
          <w:color w:val="000000"/>
          <w:sz w:val="28"/>
          <w:szCs w:val="28"/>
        </w:rPr>
      </w:pPr>
      <w:r w:rsidRPr="0060638D">
        <w:rPr>
          <w:rFonts w:cstheme="minorHAnsi"/>
          <w:color w:val="000000"/>
          <w:sz w:val="28"/>
          <w:szCs w:val="28"/>
        </w:rPr>
        <w:t xml:space="preserve">3. </w:t>
      </w:r>
      <w:r w:rsidRPr="0060638D">
        <w:rPr>
          <w:rFonts w:cstheme="minorHAnsi"/>
          <w:b/>
          <w:bCs/>
          <w:color w:val="000000"/>
          <w:sz w:val="28"/>
          <w:szCs w:val="28"/>
        </w:rPr>
        <w:t xml:space="preserve">Reliability: </w:t>
      </w:r>
      <w:r w:rsidRPr="0060638D">
        <w:rPr>
          <w:rFonts w:cstheme="minorHAnsi"/>
          <w:color w:val="000000"/>
          <w:sz w:val="28"/>
          <w:szCs w:val="28"/>
        </w:rPr>
        <w:t>- The reliability of the proposed system will be high due to the above stated reasons. The reason for the increased reliability of the system is that now there would be proper storage of information.</w:t>
      </w:r>
    </w:p>
    <w:p w14:paraId="485BD1D6" w14:textId="77777777" w:rsidR="0060638D" w:rsidRPr="0060638D" w:rsidRDefault="0060638D" w:rsidP="0060638D">
      <w:pPr>
        <w:autoSpaceDE w:val="0"/>
        <w:autoSpaceDN w:val="0"/>
        <w:adjustRightInd w:val="0"/>
        <w:spacing w:line="360" w:lineRule="auto"/>
        <w:ind w:left="720" w:right="-180"/>
        <w:jc w:val="both"/>
        <w:rPr>
          <w:rFonts w:cstheme="minorHAnsi"/>
          <w:color w:val="000000"/>
          <w:sz w:val="28"/>
          <w:szCs w:val="28"/>
        </w:rPr>
      </w:pPr>
      <w:r w:rsidRPr="0060638D">
        <w:rPr>
          <w:rFonts w:cstheme="minorHAnsi"/>
          <w:color w:val="000000"/>
          <w:sz w:val="28"/>
          <w:szCs w:val="28"/>
        </w:rPr>
        <w:t xml:space="preserve">4. </w:t>
      </w:r>
      <w:r w:rsidRPr="0060638D">
        <w:rPr>
          <w:rFonts w:cstheme="minorHAnsi"/>
          <w:b/>
          <w:bCs/>
          <w:color w:val="000000"/>
          <w:sz w:val="28"/>
          <w:szCs w:val="28"/>
        </w:rPr>
        <w:t xml:space="preserve">No Redundancy: - </w:t>
      </w:r>
      <w:r w:rsidRPr="0060638D">
        <w:rPr>
          <w:rFonts w:cstheme="minorHAnsi"/>
          <w:color w:val="000000"/>
          <w:sz w:val="28"/>
          <w:szCs w:val="28"/>
        </w:rPr>
        <w:t>In the proposed system utmost care would be that no information is repeated anywhere, in storage or otherwise. This would assure economic use of storage space and consistency in the data stored.</w:t>
      </w:r>
    </w:p>
    <w:p w14:paraId="57404FFB" w14:textId="3E1345B4" w:rsidR="0060638D" w:rsidRDefault="0060638D" w:rsidP="0060638D">
      <w:pPr>
        <w:spacing w:line="360" w:lineRule="auto"/>
        <w:ind w:left="720"/>
        <w:rPr>
          <w:rFonts w:cstheme="minorHAnsi"/>
          <w:color w:val="000000"/>
          <w:sz w:val="28"/>
          <w:szCs w:val="28"/>
        </w:rPr>
      </w:pPr>
      <w:r w:rsidRPr="0060638D">
        <w:rPr>
          <w:rFonts w:cstheme="minorHAnsi"/>
          <w:color w:val="000000"/>
          <w:sz w:val="28"/>
          <w:szCs w:val="28"/>
        </w:rPr>
        <w:t xml:space="preserve">5. </w:t>
      </w:r>
      <w:r w:rsidRPr="0060638D">
        <w:rPr>
          <w:rFonts w:cstheme="minorHAnsi"/>
          <w:b/>
          <w:bCs/>
          <w:color w:val="000000"/>
          <w:sz w:val="28"/>
          <w:szCs w:val="28"/>
        </w:rPr>
        <w:t xml:space="preserve">Immediate retrieval of information: - </w:t>
      </w:r>
      <w:r w:rsidRPr="0060638D">
        <w:rPr>
          <w:rFonts w:cstheme="minorHAnsi"/>
          <w:color w:val="000000"/>
          <w:sz w:val="28"/>
          <w:szCs w:val="28"/>
        </w:rPr>
        <w:t>The main objective of proposed system is to provide for a quick and efficient retrieval of information</w:t>
      </w:r>
    </w:p>
    <w:p w14:paraId="5620A97F" w14:textId="5CDEE253" w:rsidR="00F34A00" w:rsidRDefault="0060638D" w:rsidP="0060638D">
      <w:pPr>
        <w:rPr>
          <w:rFonts w:cstheme="minorHAnsi"/>
          <w:color w:val="000000"/>
          <w:sz w:val="28"/>
          <w:szCs w:val="28"/>
        </w:rPr>
      </w:pPr>
      <w:r>
        <w:rPr>
          <w:rFonts w:cstheme="minorHAnsi"/>
          <w:color w:val="000000"/>
          <w:sz w:val="28"/>
          <w:szCs w:val="28"/>
        </w:rPr>
        <w:br w:type="page"/>
      </w:r>
    </w:p>
    <w:p w14:paraId="272E8B89" w14:textId="098E17D9" w:rsidR="003C5145" w:rsidRDefault="003C5145" w:rsidP="003C5145">
      <w:pPr>
        <w:jc w:val="center"/>
        <w:rPr>
          <w:b/>
          <w:bCs/>
          <w:sz w:val="32"/>
          <w:szCs w:val="32"/>
          <w:lang w:val="en-US"/>
        </w:rPr>
      </w:pPr>
      <w:r>
        <w:rPr>
          <w:b/>
          <w:bCs/>
          <w:sz w:val="32"/>
          <w:szCs w:val="32"/>
          <w:lang w:val="en-US"/>
        </w:rPr>
        <w:lastRenderedPageBreak/>
        <w:t>General Description</w:t>
      </w:r>
    </w:p>
    <w:p w14:paraId="2B358BBE" w14:textId="77777777" w:rsidR="00701F4D" w:rsidRDefault="00701F4D" w:rsidP="003C5145">
      <w:pPr>
        <w:jc w:val="center"/>
        <w:rPr>
          <w:b/>
          <w:bCs/>
          <w:sz w:val="32"/>
          <w:szCs w:val="32"/>
          <w:lang w:val="en-US"/>
        </w:rPr>
      </w:pPr>
    </w:p>
    <w:p w14:paraId="6724EA78" w14:textId="3ACE834F" w:rsidR="003C5145" w:rsidRDefault="003C5145" w:rsidP="003C5145">
      <w:pPr>
        <w:spacing w:line="360" w:lineRule="auto"/>
        <w:rPr>
          <w:b/>
          <w:bCs/>
          <w:sz w:val="30"/>
          <w:szCs w:val="30"/>
        </w:rPr>
      </w:pPr>
      <w:r>
        <w:rPr>
          <w:b/>
          <w:bCs/>
          <w:sz w:val="30"/>
          <w:szCs w:val="30"/>
        </w:rPr>
        <w:t>2.1 Product Function Perspective</w:t>
      </w:r>
    </w:p>
    <w:p w14:paraId="1F903D93" w14:textId="139DC0BF" w:rsidR="006B2755" w:rsidRDefault="006B2755" w:rsidP="006B2755">
      <w:pPr>
        <w:pStyle w:val="ListParagraph"/>
        <w:numPr>
          <w:ilvl w:val="0"/>
          <w:numId w:val="22"/>
        </w:numPr>
        <w:spacing w:line="360" w:lineRule="auto"/>
        <w:rPr>
          <w:sz w:val="28"/>
          <w:szCs w:val="28"/>
        </w:rPr>
      </w:pPr>
      <w:r>
        <w:rPr>
          <w:sz w:val="28"/>
          <w:szCs w:val="28"/>
        </w:rPr>
        <w:t>To reduce error in counting of votes which is manual error.</w:t>
      </w:r>
    </w:p>
    <w:p w14:paraId="25F82E5B" w14:textId="6B94EA8C" w:rsidR="006B2755" w:rsidRDefault="006B2755" w:rsidP="006B2755">
      <w:pPr>
        <w:pStyle w:val="ListParagraph"/>
        <w:numPr>
          <w:ilvl w:val="0"/>
          <w:numId w:val="22"/>
        </w:numPr>
        <w:spacing w:line="360" w:lineRule="auto"/>
        <w:rPr>
          <w:sz w:val="28"/>
          <w:szCs w:val="28"/>
        </w:rPr>
      </w:pPr>
      <w:r>
        <w:rPr>
          <w:sz w:val="28"/>
          <w:szCs w:val="28"/>
        </w:rPr>
        <w:t xml:space="preserve">To increase the percentage of voting </w:t>
      </w:r>
      <w:r w:rsidR="00701F4D">
        <w:rPr>
          <w:sz w:val="28"/>
          <w:szCs w:val="28"/>
        </w:rPr>
        <w:t>.</w:t>
      </w:r>
    </w:p>
    <w:p w14:paraId="6585CC45" w14:textId="77777777" w:rsidR="00701F4D" w:rsidRDefault="00701F4D" w:rsidP="006B2755">
      <w:pPr>
        <w:pStyle w:val="ListParagraph"/>
        <w:numPr>
          <w:ilvl w:val="0"/>
          <w:numId w:val="22"/>
        </w:numPr>
        <w:spacing w:line="360" w:lineRule="auto"/>
        <w:rPr>
          <w:sz w:val="28"/>
          <w:szCs w:val="28"/>
        </w:rPr>
      </w:pPr>
      <w:r>
        <w:rPr>
          <w:sz w:val="28"/>
          <w:szCs w:val="28"/>
        </w:rPr>
        <w:t>To allow every citizen to vote from any place if he has voting rights.</w:t>
      </w:r>
    </w:p>
    <w:p w14:paraId="4AF6E0E3" w14:textId="5EFF484B" w:rsidR="00701F4D" w:rsidRDefault="00701F4D" w:rsidP="006B2755">
      <w:pPr>
        <w:pStyle w:val="ListParagraph"/>
        <w:numPr>
          <w:ilvl w:val="0"/>
          <w:numId w:val="22"/>
        </w:numPr>
        <w:spacing w:line="360" w:lineRule="auto"/>
        <w:rPr>
          <w:sz w:val="28"/>
          <w:szCs w:val="28"/>
        </w:rPr>
      </w:pPr>
      <w:r>
        <w:rPr>
          <w:sz w:val="28"/>
          <w:szCs w:val="28"/>
        </w:rPr>
        <w:t xml:space="preserve">To make voting procedure fast, easy and transparent. </w:t>
      </w:r>
    </w:p>
    <w:p w14:paraId="02855019" w14:textId="77777777" w:rsidR="00701F4D" w:rsidRPr="00701F4D" w:rsidRDefault="00701F4D" w:rsidP="00701F4D">
      <w:pPr>
        <w:spacing w:line="360" w:lineRule="auto"/>
        <w:ind w:left="360"/>
        <w:rPr>
          <w:sz w:val="28"/>
          <w:szCs w:val="28"/>
        </w:rPr>
      </w:pPr>
    </w:p>
    <w:p w14:paraId="107C4468" w14:textId="100C5883" w:rsidR="003C5145" w:rsidRDefault="003C5145" w:rsidP="003C5145">
      <w:pPr>
        <w:spacing w:line="360" w:lineRule="auto"/>
        <w:rPr>
          <w:b/>
          <w:bCs/>
          <w:sz w:val="30"/>
          <w:szCs w:val="30"/>
        </w:rPr>
      </w:pPr>
      <w:r>
        <w:rPr>
          <w:b/>
          <w:bCs/>
          <w:sz w:val="30"/>
          <w:szCs w:val="30"/>
        </w:rPr>
        <w:t>2.2 User Characteristics</w:t>
      </w:r>
    </w:p>
    <w:p w14:paraId="44AC572E" w14:textId="1D30F93F" w:rsidR="003C5145" w:rsidRDefault="003C5145" w:rsidP="003C5145">
      <w:pPr>
        <w:spacing w:line="360" w:lineRule="auto"/>
        <w:rPr>
          <w:sz w:val="28"/>
          <w:szCs w:val="28"/>
        </w:rPr>
      </w:pPr>
      <w:r w:rsidRPr="003C5145">
        <w:rPr>
          <w:sz w:val="28"/>
          <w:szCs w:val="28"/>
        </w:rPr>
        <w:t>Every user should be:</w:t>
      </w:r>
    </w:p>
    <w:p w14:paraId="7AD6ABB7" w14:textId="65436B41" w:rsidR="003C5145" w:rsidRDefault="003C5145" w:rsidP="003C5145">
      <w:pPr>
        <w:pStyle w:val="ListParagraph"/>
        <w:numPr>
          <w:ilvl w:val="0"/>
          <w:numId w:val="19"/>
        </w:numPr>
        <w:spacing w:line="360" w:lineRule="auto"/>
        <w:rPr>
          <w:sz w:val="28"/>
          <w:szCs w:val="28"/>
        </w:rPr>
      </w:pPr>
      <w:r>
        <w:rPr>
          <w:sz w:val="28"/>
          <w:szCs w:val="28"/>
        </w:rPr>
        <w:t>Comfortable with Internet Browser.</w:t>
      </w:r>
    </w:p>
    <w:p w14:paraId="66768822" w14:textId="486306AA" w:rsidR="003C5145" w:rsidRDefault="003C5145" w:rsidP="003C5145">
      <w:pPr>
        <w:pStyle w:val="ListParagraph"/>
        <w:numPr>
          <w:ilvl w:val="0"/>
          <w:numId w:val="19"/>
        </w:numPr>
        <w:spacing w:line="360" w:lineRule="auto"/>
        <w:rPr>
          <w:sz w:val="28"/>
          <w:szCs w:val="28"/>
        </w:rPr>
      </w:pPr>
      <w:r>
        <w:rPr>
          <w:sz w:val="28"/>
          <w:szCs w:val="28"/>
        </w:rPr>
        <w:t>He must have brief knowledge of voting system.</w:t>
      </w:r>
    </w:p>
    <w:p w14:paraId="2DCBB9A2" w14:textId="4E1E0BAC" w:rsidR="003C5145" w:rsidRDefault="003C5145" w:rsidP="003C5145">
      <w:pPr>
        <w:pStyle w:val="ListParagraph"/>
        <w:numPr>
          <w:ilvl w:val="0"/>
          <w:numId w:val="19"/>
        </w:numPr>
        <w:spacing w:line="360" w:lineRule="auto"/>
        <w:rPr>
          <w:sz w:val="28"/>
          <w:szCs w:val="28"/>
        </w:rPr>
      </w:pPr>
      <w:r>
        <w:rPr>
          <w:sz w:val="28"/>
          <w:szCs w:val="28"/>
        </w:rPr>
        <w:t>He must also have basic knowledge of English too.</w:t>
      </w:r>
    </w:p>
    <w:p w14:paraId="71B2AD1C" w14:textId="77777777" w:rsidR="003C5145" w:rsidRPr="003C5145" w:rsidRDefault="003C5145" w:rsidP="003C5145">
      <w:pPr>
        <w:spacing w:line="360" w:lineRule="auto"/>
        <w:ind w:left="360"/>
        <w:rPr>
          <w:sz w:val="28"/>
          <w:szCs w:val="28"/>
        </w:rPr>
      </w:pPr>
    </w:p>
    <w:p w14:paraId="6280BD68" w14:textId="5F757EEB" w:rsidR="003C5145" w:rsidRDefault="003C5145" w:rsidP="003C5145">
      <w:pPr>
        <w:spacing w:line="360" w:lineRule="auto"/>
        <w:rPr>
          <w:b/>
          <w:bCs/>
          <w:sz w:val="30"/>
          <w:szCs w:val="30"/>
        </w:rPr>
      </w:pPr>
      <w:r>
        <w:rPr>
          <w:b/>
          <w:bCs/>
          <w:sz w:val="30"/>
          <w:szCs w:val="30"/>
        </w:rPr>
        <w:t>2.3 General Constraints</w:t>
      </w:r>
    </w:p>
    <w:p w14:paraId="3992F508" w14:textId="6749637C" w:rsidR="003C5145" w:rsidRPr="003C5145" w:rsidRDefault="003C5145" w:rsidP="003C5145">
      <w:pPr>
        <w:pStyle w:val="ListParagraph"/>
        <w:numPr>
          <w:ilvl w:val="0"/>
          <w:numId w:val="20"/>
        </w:numPr>
        <w:spacing w:line="360" w:lineRule="auto"/>
        <w:rPr>
          <w:sz w:val="28"/>
          <w:szCs w:val="28"/>
        </w:rPr>
      </w:pPr>
      <w:r w:rsidRPr="003C5145">
        <w:rPr>
          <w:sz w:val="28"/>
          <w:szCs w:val="28"/>
        </w:rPr>
        <w:t>GUI is only in English.</w:t>
      </w:r>
    </w:p>
    <w:p w14:paraId="057A74A7" w14:textId="594F22B6" w:rsidR="003C5145" w:rsidRDefault="003C5145" w:rsidP="003C5145">
      <w:pPr>
        <w:pStyle w:val="ListParagraph"/>
        <w:numPr>
          <w:ilvl w:val="0"/>
          <w:numId w:val="20"/>
        </w:numPr>
        <w:spacing w:line="360" w:lineRule="auto"/>
        <w:rPr>
          <w:sz w:val="28"/>
          <w:szCs w:val="28"/>
        </w:rPr>
      </w:pPr>
      <w:r w:rsidRPr="003C5145">
        <w:rPr>
          <w:sz w:val="28"/>
          <w:szCs w:val="28"/>
        </w:rPr>
        <w:t>Login and password is used for identification of voter.</w:t>
      </w:r>
    </w:p>
    <w:p w14:paraId="4BF3833F" w14:textId="77777777" w:rsidR="003C5145" w:rsidRPr="003C5145" w:rsidRDefault="003C5145" w:rsidP="003C5145">
      <w:pPr>
        <w:spacing w:line="360" w:lineRule="auto"/>
        <w:ind w:left="360"/>
        <w:rPr>
          <w:sz w:val="28"/>
          <w:szCs w:val="28"/>
        </w:rPr>
      </w:pPr>
    </w:p>
    <w:p w14:paraId="140D5DD7" w14:textId="2007147A" w:rsidR="003C5145" w:rsidRDefault="003C5145" w:rsidP="003C5145">
      <w:pPr>
        <w:spacing w:line="360" w:lineRule="auto"/>
        <w:rPr>
          <w:b/>
          <w:bCs/>
          <w:sz w:val="30"/>
          <w:szCs w:val="30"/>
        </w:rPr>
      </w:pPr>
      <w:r>
        <w:rPr>
          <w:b/>
          <w:bCs/>
          <w:sz w:val="30"/>
          <w:szCs w:val="30"/>
        </w:rPr>
        <w:t>2.4 Assumptions and dependencies</w:t>
      </w:r>
    </w:p>
    <w:p w14:paraId="4AA94BB6" w14:textId="275E12AD" w:rsidR="003C5145" w:rsidRPr="00701F4D" w:rsidRDefault="006B2755" w:rsidP="006B2755">
      <w:pPr>
        <w:pStyle w:val="ListParagraph"/>
        <w:numPr>
          <w:ilvl w:val="0"/>
          <w:numId w:val="21"/>
        </w:numPr>
        <w:spacing w:line="360" w:lineRule="auto"/>
        <w:rPr>
          <w:sz w:val="28"/>
          <w:szCs w:val="28"/>
        </w:rPr>
      </w:pPr>
      <w:r w:rsidRPr="00701F4D">
        <w:rPr>
          <w:sz w:val="28"/>
          <w:szCs w:val="28"/>
        </w:rPr>
        <w:t xml:space="preserve">User must be registered in the list of voters </w:t>
      </w:r>
      <w:r w:rsidR="00701F4D">
        <w:rPr>
          <w:sz w:val="28"/>
          <w:szCs w:val="28"/>
        </w:rPr>
        <w:t>with valid</w:t>
      </w:r>
      <w:r w:rsidRPr="00701F4D">
        <w:rPr>
          <w:sz w:val="28"/>
          <w:szCs w:val="28"/>
        </w:rPr>
        <w:t xml:space="preserve"> mobile number</w:t>
      </w:r>
      <w:r w:rsidR="00701F4D">
        <w:rPr>
          <w:sz w:val="28"/>
          <w:szCs w:val="28"/>
        </w:rPr>
        <w:t xml:space="preserve"> and Aadhar card</w:t>
      </w:r>
      <w:r w:rsidRPr="00701F4D">
        <w:rPr>
          <w:sz w:val="28"/>
          <w:szCs w:val="28"/>
        </w:rPr>
        <w:t>.</w:t>
      </w:r>
    </w:p>
    <w:p w14:paraId="03C504C3" w14:textId="5899CB5C" w:rsidR="003C5145" w:rsidRPr="00701F4D" w:rsidRDefault="006B2755" w:rsidP="00701F4D">
      <w:pPr>
        <w:pStyle w:val="ListParagraph"/>
        <w:numPr>
          <w:ilvl w:val="0"/>
          <w:numId w:val="21"/>
        </w:numPr>
        <w:spacing w:line="360" w:lineRule="auto"/>
        <w:rPr>
          <w:sz w:val="28"/>
          <w:szCs w:val="28"/>
        </w:rPr>
      </w:pPr>
      <w:r w:rsidRPr="00701F4D">
        <w:rPr>
          <w:sz w:val="28"/>
          <w:szCs w:val="28"/>
        </w:rPr>
        <w:t>User age must be greater than 18.</w:t>
      </w:r>
    </w:p>
    <w:p w14:paraId="6C30F4D8" w14:textId="55CF10D1" w:rsidR="000F49EF" w:rsidRDefault="000F49EF" w:rsidP="000F49EF">
      <w:pPr>
        <w:jc w:val="center"/>
        <w:rPr>
          <w:b/>
          <w:bCs/>
          <w:sz w:val="32"/>
          <w:szCs w:val="32"/>
          <w:lang w:val="en-US"/>
        </w:rPr>
      </w:pPr>
      <w:r>
        <w:rPr>
          <w:b/>
          <w:bCs/>
          <w:sz w:val="32"/>
          <w:szCs w:val="32"/>
          <w:lang w:val="en-US"/>
        </w:rPr>
        <w:lastRenderedPageBreak/>
        <w:t>General Description</w:t>
      </w:r>
    </w:p>
    <w:p w14:paraId="2D2DEDFE" w14:textId="77777777" w:rsidR="000F49EF" w:rsidRDefault="000F49EF" w:rsidP="000F49EF">
      <w:pPr>
        <w:rPr>
          <w:b/>
          <w:bCs/>
          <w:sz w:val="32"/>
          <w:szCs w:val="32"/>
          <w:lang w:val="en-US"/>
        </w:rPr>
      </w:pPr>
    </w:p>
    <w:p w14:paraId="560FF5ED" w14:textId="77777777" w:rsidR="000F49EF" w:rsidRDefault="000F49EF" w:rsidP="000F49EF">
      <w:pPr>
        <w:pStyle w:val="ListParagraph"/>
        <w:numPr>
          <w:ilvl w:val="1"/>
          <w:numId w:val="11"/>
        </w:numPr>
        <w:spacing w:line="360" w:lineRule="auto"/>
        <w:rPr>
          <w:b/>
          <w:bCs/>
          <w:sz w:val="30"/>
          <w:szCs w:val="30"/>
        </w:rPr>
      </w:pPr>
      <w:r w:rsidRPr="00AC0434">
        <w:rPr>
          <w:b/>
          <w:bCs/>
          <w:sz w:val="30"/>
          <w:szCs w:val="30"/>
        </w:rPr>
        <w:t>Inputs and Outputs</w:t>
      </w:r>
    </w:p>
    <w:p w14:paraId="3D5A57F8" w14:textId="77777777" w:rsidR="000F49EF" w:rsidRDefault="000F49EF" w:rsidP="000F49EF">
      <w:pPr>
        <w:pStyle w:val="ListParagraph"/>
        <w:spacing w:line="360" w:lineRule="auto"/>
        <w:rPr>
          <w:sz w:val="28"/>
          <w:szCs w:val="28"/>
        </w:rPr>
      </w:pPr>
      <w:r>
        <w:rPr>
          <w:sz w:val="28"/>
          <w:szCs w:val="28"/>
        </w:rPr>
        <w:t>According to our proposed online voting system, there are 4 major inputs that are adding voter information, adding candidates information, setting up the election (which can be done by the admin in our case i.e. the election commission) and also casting the vote.</w:t>
      </w:r>
    </w:p>
    <w:p w14:paraId="4DED9AE3" w14:textId="77777777" w:rsidR="000F49EF" w:rsidRDefault="000F49EF" w:rsidP="000F49EF">
      <w:pPr>
        <w:pStyle w:val="ListParagraph"/>
        <w:spacing w:line="360" w:lineRule="auto"/>
        <w:rPr>
          <w:sz w:val="28"/>
          <w:szCs w:val="28"/>
        </w:rPr>
      </w:pPr>
      <w:r>
        <w:rPr>
          <w:sz w:val="28"/>
          <w:szCs w:val="28"/>
        </w:rPr>
        <w:t>Also, while the registration procedures, the candidates need to fill up a form and give their information and documents as an input.</w:t>
      </w:r>
    </w:p>
    <w:p w14:paraId="2F5BCF7B" w14:textId="77777777" w:rsidR="000F49EF" w:rsidRDefault="000F49EF" w:rsidP="000F49EF">
      <w:pPr>
        <w:pStyle w:val="ListParagraph"/>
        <w:spacing w:line="360" w:lineRule="auto"/>
        <w:rPr>
          <w:sz w:val="28"/>
          <w:szCs w:val="28"/>
        </w:rPr>
      </w:pPr>
    </w:p>
    <w:p w14:paraId="7033736E" w14:textId="77777777" w:rsidR="000F49EF" w:rsidRDefault="000F49EF" w:rsidP="000F49EF">
      <w:pPr>
        <w:pStyle w:val="ListParagraph"/>
        <w:spacing w:line="360" w:lineRule="auto"/>
        <w:rPr>
          <w:sz w:val="28"/>
          <w:szCs w:val="28"/>
        </w:rPr>
      </w:pPr>
      <w:r>
        <w:rPr>
          <w:sz w:val="28"/>
          <w:szCs w:val="28"/>
        </w:rPr>
        <w:t>The output of our system are that the candidates will be registered, the votes will be cast and the voter will be given a unique id so that he/she is not able to vote again once the vote is given to a candidate.</w:t>
      </w:r>
    </w:p>
    <w:p w14:paraId="00E02353" w14:textId="77777777" w:rsidR="000F49EF" w:rsidRDefault="000F49EF" w:rsidP="000F49EF">
      <w:pPr>
        <w:pStyle w:val="ListParagraph"/>
        <w:spacing w:line="360" w:lineRule="auto"/>
        <w:rPr>
          <w:sz w:val="28"/>
          <w:szCs w:val="28"/>
        </w:rPr>
      </w:pPr>
    </w:p>
    <w:p w14:paraId="31B7CB0B" w14:textId="77777777" w:rsidR="000F49EF" w:rsidRDefault="000F49EF" w:rsidP="000F49EF">
      <w:pPr>
        <w:pStyle w:val="ListParagraph"/>
        <w:numPr>
          <w:ilvl w:val="1"/>
          <w:numId w:val="11"/>
        </w:numPr>
        <w:spacing w:line="360" w:lineRule="auto"/>
        <w:rPr>
          <w:b/>
          <w:bCs/>
          <w:sz w:val="30"/>
          <w:szCs w:val="30"/>
        </w:rPr>
      </w:pPr>
      <w:r>
        <w:rPr>
          <w:b/>
          <w:bCs/>
          <w:sz w:val="30"/>
          <w:szCs w:val="30"/>
        </w:rPr>
        <w:t>Functional Requirements</w:t>
      </w:r>
    </w:p>
    <w:p w14:paraId="72F53F0F" w14:textId="77777777" w:rsidR="000F49EF" w:rsidRPr="00AA38B3" w:rsidRDefault="000F49EF" w:rsidP="000F49EF">
      <w:pPr>
        <w:pStyle w:val="ListParagraph"/>
        <w:spacing w:line="360" w:lineRule="auto"/>
        <w:ind w:left="0"/>
        <w:rPr>
          <w:sz w:val="28"/>
          <w:szCs w:val="28"/>
        </w:rPr>
      </w:pPr>
    </w:p>
    <w:p w14:paraId="45811487" w14:textId="77777777" w:rsidR="000F49EF" w:rsidRPr="00DF6554" w:rsidRDefault="000F49EF" w:rsidP="000F49EF">
      <w:pPr>
        <w:pStyle w:val="ListParagraph"/>
        <w:numPr>
          <w:ilvl w:val="0"/>
          <w:numId w:val="12"/>
        </w:numPr>
        <w:spacing w:line="360" w:lineRule="auto"/>
        <w:rPr>
          <w:sz w:val="36"/>
          <w:szCs w:val="36"/>
        </w:rPr>
      </w:pPr>
      <w:r w:rsidRPr="00DF6554">
        <w:rPr>
          <w:b/>
          <w:bCs/>
          <w:sz w:val="28"/>
          <w:szCs w:val="28"/>
        </w:rPr>
        <w:t>Manage Electors</w:t>
      </w:r>
      <w:r w:rsidRPr="00DF6554">
        <w:rPr>
          <w:sz w:val="28"/>
          <w:szCs w:val="28"/>
        </w:rPr>
        <w:t>: The fundamental assumption of this system use case is that almost all citizens above a certain age should be able to participate in the election procedure.</w:t>
      </w:r>
    </w:p>
    <w:p w14:paraId="03FD5AD6" w14:textId="77777777" w:rsidR="000F49EF" w:rsidRPr="00DF6554" w:rsidRDefault="000F49EF" w:rsidP="000F49EF">
      <w:pPr>
        <w:pStyle w:val="ListParagraph"/>
        <w:numPr>
          <w:ilvl w:val="0"/>
          <w:numId w:val="12"/>
        </w:numPr>
        <w:spacing w:line="360" w:lineRule="auto"/>
        <w:rPr>
          <w:sz w:val="44"/>
          <w:szCs w:val="44"/>
        </w:rPr>
      </w:pPr>
      <w:r w:rsidRPr="00DF6554">
        <w:rPr>
          <w:b/>
          <w:bCs/>
          <w:sz w:val="28"/>
          <w:szCs w:val="28"/>
        </w:rPr>
        <w:t>Provide Authentication Means</w:t>
      </w:r>
      <w:r w:rsidRPr="00DF6554">
        <w:rPr>
          <w:sz w:val="28"/>
          <w:szCs w:val="28"/>
        </w:rPr>
        <w:t>: A fundamental requirement of this system use case is to be able to anticipate for a range of contemporary, along with future, authentication mechanisms.</w:t>
      </w:r>
    </w:p>
    <w:p w14:paraId="2992646A" w14:textId="77777777" w:rsidR="000F49EF" w:rsidRPr="00DF6554" w:rsidRDefault="000F49EF" w:rsidP="000F49EF">
      <w:pPr>
        <w:pStyle w:val="ListParagraph"/>
        <w:numPr>
          <w:ilvl w:val="0"/>
          <w:numId w:val="12"/>
        </w:numPr>
        <w:spacing w:line="360" w:lineRule="auto"/>
        <w:rPr>
          <w:sz w:val="52"/>
          <w:szCs w:val="52"/>
        </w:rPr>
      </w:pPr>
      <w:r w:rsidRPr="00DF6554">
        <w:rPr>
          <w:b/>
          <w:bCs/>
          <w:sz w:val="28"/>
          <w:szCs w:val="28"/>
        </w:rPr>
        <w:t>Manage Candidates</w:t>
      </w:r>
      <w:r w:rsidRPr="00DF6554">
        <w:rPr>
          <w:sz w:val="28"/>
          <w:szCs w:val="28"/>
        </w:rPr>
        <w:t xml:space="preserve">: This system </w:t>
      </w:r>
      <w:r>
        <w:rPr>
          <w:sz w:val="28"/>
          <w:szCs w:val="28"/>
        </w:rPr>
        <w:t>should also be able to manage the candidates in a proper manner.</w:t>
      </w:r>
    </w:p>
    <w:p w14:paraId="7022F179" w14:textId="77777777" w:rsidR="000F49EF" w:rsidRPr="00DF6554" w:rsidRDefault="000F49EF" w:rsidP="000F49EF">
      <w:pPr>
        <w:pStyle w:val="ListParagraph"/>
        <w:numPr>
          <w:ilvl w:val="0"/>
          <w:numId w:val="12"/>
        </w:numPr>
        <w:spacing w:line="360" w:lineRule="auto"/>
        <w:rPr>
          <w:sz w:val="72"/>
          <w:szCs w:val="72"/>
        </w:rPr>
      </w:pPr>
      <w:r w:rsidRPr="00DF6554">
        <w:rPr>
          <w:b/>
          <w:bCs/>
          <w:sz w:val="28"/>
          <w:szCs w:val="28"/>
        </w:rPr>
        <w:t>Provide Party</w:t>
      </w:r>
      <w:r>
        <w:rPr>
          <w:b/>
          <w:bCs/>
          <w:sz w:val="28"/>
          <w:szCs w:val="28"/>
        </w:rPr>
        <w:t>/Candidate</w:t>
      </w:r>
      <w:r w:rsidRPr="00DF6554">
        <w:rPr>
          <w:b/>
          <w:bCs/>
          <w:sz w:val="28"/>
          <w:szCs w:val="28"/>
        </w:rPr>
        <w:t xml:space="preserve"> Info</w:t>
      </w:r>
      <w:r w:rsidRPr="00DF6554">
        <w:rPr>
          <w:sz w:val="28"/>
          <w:szCs w:val="28"/>
        </w:rPr>
        <w:t>: This is an optional use case that can be available either before the voting procedure or during the actual voting.</w:t>
      </w:r>
    </w:p>
    <w:p w14:paraId="0796AD4A" w14:textId="77777777" w:rsidR="000F49EF" w:rsidRDefault="000F49EF" w:rsidP="000F49EF">
      <w:pPr>
        <w:pStyle w:val="ListParagraph"/>
        <w:numPr>
          <w:ilvl w:val="0"/>
          <w:numId w:val="12"/>
        </w:numPr>
        <w:spacing w:line="360" w:lineRule="auto"/>
        <w:rPr>
          <w:sz w:val="144"/>
          <w:szCs w:val="144"/>
        </w:rPr>
      </w:pPr>
      <w:r w:rsidRPr="00DF6554">
        <w:rPr>
          <w:b/>
          <w:bCs/>
          <w:sz w:val="28"/>
          <w:szCs w:val="28"/>
        </w:rPr>
        <w:lastRenderedPageBreak/>
        <w:t>Cast Vote</w:t>
      </w:r>
      <w:r w:rsidRPr="00DF6554">
        <w:rPr>
          <w:sz w:val="28"/>
          <w:szCs w:val="28"/>
        </w:rPr>
        <w:t>: This use case has drawn particular attention due to the problems it poses with regards to security.</w:t>
      </w:r>
    </w:p>
    <w:p w14:paraId="3A82ACF3" w14:textId="77777777" w:rsidR="000F49EF" w:rsidRPr="007D0079" w:rsidRDefault="000F49EF" w:rsidP="000F49EF">
      <w:pPr>
        <w:pStyle w:val="ListParagraph"/>
        <w:numPr>
          <w:ilvl w:val="0"/>
          <w:numId w:val="12"/>
        </w:numPr>
        <w:spacing w:line="360" w:lineRule="auto"/>
        <w:rPr>
          <w:sz w:val="180"/>
          <w:szCs w:val="180"/>
        </w:rPr>
      </w:pPr>
      <w:r w:rsidRPr="007D0079">
        <w:rPr>
          <w:b/>
          <w:bCs/>
          <w:sz w:val="28"/>
          <w:szCs w:val="28"/>
        </w:rPr>
        <w:t>Tally Votes</w:t>
      </w:r>
      <w:r w:rsidRPr="007D0079">
        <w:rPr>
          <w:sz w:val="28"/>
          <w:szCs w:val="28"/>
        </w:rPr>
        <w:t>: This system use case deals with the final tally calculation.</w:t>
      </w:r>
    </w:p>
    <w:p w14:paraId="4231C18A" w14:textId="77777777" w:rsidR="000F49EF" w:rsidRDefault="000F49EF" w:rsidP="000F49EF">
      <w:pPr>
        <w:pStyle w:val="ListParagraph"/>
        <w:numPr>
          <w:ilvl w:val="0"/>
          <w:numId w:val="12"/>
        </w:numPr>
        <w:spacing w:line="360" w:lineRule="auto"/>
        <w:rPr>
          <w:sz w:val="220"/>
          <w:szCs w:val="220"/>
        </w:rPr>
      </w:pPr>
      <w:r w:rsidRPr="007D0079">
        <w:rPr>
          <w:b/>
          <w:bCs/>
          <w:sz w:val="28"/>
          <w:szCs w:val="28"/>
        </w:rPr>
        <w:t>Verify Result Integrity</w:t>
      </w:r>
      <w:r w:rsidRPr="007D0079">
        <w:rPr>
          <w:sz w:val="28"/>
          <w:szCs w:val="28"/>
        </w:rPr>
        <w:t>: This use case serves the requests for the verification of the procedure integrity.</w:t>
      </w:r>
    </w:p>
    <w:p w14:paraId="09DAAE1E" w14:textId="77777777" w:rsidR="000F49EF" w:rsidRDefault="000F49EF" w:rsidP="000F49EF">
      <w:pPr>
        <w:pStyle w:val="ListParagraph"/>
        <w:spacing w:line="360" w:lineRule="auto"/>
        <w:ind w:left="0"/>
        <w:rPr>
          <w:b/>
          <w:bCs/>
          <w:sz w:val="28"/>
          <w:szCs w:val="28"/>
        </w:rPr>
      </w:pPr>
    </w:p>
    <w:p w14:paraId="2556665A" w14:textId="77777777" w:rsidR="000F49EF" w:rsidRDefault="000F49EF" w:rsidP="000F49EF">
      <w:pPr>
        <w:numPr>
          <w:ilvl w:val="1"/>
          <w:numId w:val="11"/>
        </w:numPr>
        <w:spacing w:line="360" w:lineRule="auto"/>
        <w:rPr>
          <w:b/>
          <w:bCs/>
          <w:sz w:val="30"/>
          <w:szCs w:val="30"/>
        </w:rPr>
      </w:pPr>
      <w:r w:rsidRPr="009B2E28">
        <w:rPr>
          <w:b/>
          <w:bCs/>
          <w:sz w:val="30"/>
          <w:szCs w:val="30"/>
        </w:rPr>
        <w:t xml:space="preserve">Functional Interface Requirements </w:t>
      </w:r>
    </w:p>
    <w:p w14:paraId="7EA16009" w14:textId="77777777" w:rsidR="000F49EF" w:rsidRDefault="000F49EF" w:rsidP="000F49EF">
      <w:pPr>
        <w:spacing w:line="360" w:lineRule="auto"/>
        <w:ind w:left="720"/>
        <w:rPr>
          <w:sz w:val="28"/>
          <w:szCs w:val="28"/>
        </w:rPr>
      </w:pPr>
      <w:r>
        <w:rPr>
          <w:sz w:val="28"/>
          <w:szCs w:val="28"/>
        </w:rPr>
        <w:t>The basic functional interface requirements are mainly related to the above mentioned 7 points.</w:t>
      </w:r>
    </w:p>
    <w:p w14:paraId="0FEE3534" w14:textId="77777777" w:rsidR="000F49EF" w:rsidRDefault="000F49EF" w:rsidP="000F49EF">
      <w:pPr>
        <w:spacing w:line="360" w:lineRule="auto"/>
        <w:ind w:left="720"/>
        <w:rPr>
          <w:sz w:val="28"/>
          <w:szCs w:val="28"/>
        </w:rPr>
      </w:pPr>
      <w:r>
        <w:rPr>
          <w:sz w:val="28"/>
          <w:szCs w:val="28"/>
        </w:rPr>
        <w:t>The interface should be capable of performing these operations and functionalities with utmost ease and security. It should be able to accept the candidate registrations and let the users cast their vote once per individual.</w:t>
      </w:r>
    </w:p>
    <w:p w14:paraId="407BD027" w14:textId="77777777" w:rsidR="000F49EF" w:rsidRDefault="000F49EF" w:rsidP="000F49EF">
      <w:pPr>
        <w:spacing w:line="360" w:lineRule="auto"/>
        <w:ind w:left="720"/>
        <w:rPr>
          <w:sz w:val="28"/>
          <w:szCs w:val="28"/>
        </w:rPr>
      </w:pPr>
      <w:r>
        <w:rPr>
          <w:sz w:val="28"/>
          <w:szCs w:val="28"/>
        </w:rPr>
        <w:t>This system interface should also be able to functionally calculate the number of votes casted to each candidate/party very accurately so that there is no bias and a fool proof online voting is held.</w:t>
      </w:r>
    </w:p>
    <w:p w14:paraId="68ED2DD9" w14:textId="77777777" w:rsidR="000F49EF" w:rsidRDefault="000F49EF" w:rsidP="000F49EF">
      <w:pPr>
        <w:spacing w:line="360" w:lineRule="auto"/>
        <w:ind w:left="720"/>
        <w:rPr>
          <w:sz w:val="28"/>
          <w:szCs w:val="28"/>
        </w:rPr>
      </w:pPr>
    </w:p>
    <w:p w14:paraId="6E04DB2F" w14:textId="77777777" w:rsidR="000F49EF" w:rsidRDefault="000F49EF" w:rsidP="000F49EF">
      <w:pPr>
        <w:numPr>
          <w:ilvl w:val="1"/>
          <w:numId w:val="11"/>
        </w:numPr>
        <w:spacing w:line="360" w:lineRule="auto"/>
        <w:rPr>
          <w:b/>
          <w:bCs/>
          <w:sz w:val="30"/>
          <w:szCs w:val="30"/>
        </w:rPr>
      </w:pPr>
      <w:r>
        <w:rPr>
          <w:b/>
          <w:bCs/>
          <w:sz w:val="30"/>
          <w:szCs w:val="30"/>
        </w:rPr>
        <w:t xml:space="preserve">Specific </w:t>
      </w:r>
      <w:r w:rsidRPr="009B2E28">
        <w:rPr>
          <w:b/>
          <w:bCs/>
          <w:sz w:val="30"/>
          <w:szCs w:val="30"/>
        </w:rPr>
        <w:t xml:space="preserve">Requirements </w:t>
      </w:r>
    </w:p>
    <w:p w14:paraId="4B5995DB" w14:textId="77777777" w:rsidR="000F49EF" w:rsidRDefault="000F49EF" w:rsidP="000F49EF">
      <w:pPr>
        <w:spacing w:line="360" w:lineRule="auto"/>
        <w:ind w:left="720"/>
        <w:rPr>
          <w:sz w:val="28"/>
          <w:szCs w:val="28"/>
        </w:rPr>
      </w:pPr>
      <w:r>
        <w:rPr>
          <w:sz w:val="28"/>
          <w:szCs w:val="28"/>
        </w:rPr>
        <w:t>These are the requirement specific to the voting system and they are listed as follows:</w:t>
      </w:r>
    </w:p>
    <w:p w14:paraId="46D6CF18" w14:textId="77777777" w:rsidR="000F49EF" w:rsidRPr="00787E36" w:rsidRDefault="000F49EF" w:rsidP="000F49EF">
      <w:pPr>
        <w:numPr>
          <w:ilvl w:val="0"/>
          <w:numId w:val="13"/>
        </w:numPr>
        <w:shd w:val="clear" w:color="auto" w:fill="FFFFFF"/>
        <w:spacing w:after="0" w:line="240" w:lineRule="auto"/>
        <w:rPr>
          <w:rFonts w:eastAsia="Times New Roman" w:cs="Times New Roman"/>
          <w:color w:val="000000"/>
          <w:spacing w:val="1"/>
          <w:sz w:val="28"/>
          <w:szCs w:val="28"/>
        </w:rPr>
      </w:pPr>
      <w:r w:rsidRPr="00787E36">
        <w:rPr>
          <w:rFonts w:eastAsia="Times New Roman" w:cs="Times New Roman"/>
          <w:b/>
          <w:bCs/>
          <w:color w:val="000000"/>
          <w:sz w:val="28"/>
          <w:szCs w:val="28"/>
        </w:rPr>
        <w:t>Multi-user</w:t>
      </w:r>
      <w:r w:rsidRPr="00787E36">
        <w:rPr>
          <w:rFonts w:eastAsia="Times New Roman" w:cs="Times New Roman"/>
          <w:color w:val="000000"/>
          <w:spacing w:val="1"/>
          <w:sz w:val="28"/>
          <w:szCs w:val="28"/>
        </w:rPr>
        <w:t xml:space="preserve">: </w:t>
      </w:r>
      <w:r>
        <w:rPr>
          <w:rFonts w:eastAsia="Times New Roman" w:cs="Times New Roman"/>
          <w:color w:val="000000"/>
          <w:spacing w:val="1"/>
          <w:sz w:val="28"/>
          <w:szCs w:val="28"/>
        </w:rPr>
        <w:t>A</w:t>
      </w:r>
      <w:r w:rsidRPr="00787E36">
        <w:rPr>
          <w:rFonts w:eastAsia="Times New Roman" w:cs="Times New Roman"/>
          <w:color w:val="000000"/>
          <w:spacing w:val="1"/>
          <w:sz w:val="28"/>
          <w:szCs w:val="28"/>
        </w:rPr>
        <w:t xml:space="preserve"> number of voters can vote simultaneously</w:t>
      </w:r>
      <w:r>
        <w:rPr>
          <w:rFonts w:eastAsia="Times New Roman" w:cs="Times New Roman"/>
          <w:color w:val="000000"/>
          <w:spacing w:val="1"/>
          <w:sz w:val="28"/>
          <w:szCs w:val="28"/>
        </w:rPr>
        <w:t>.</w:t>
      </w:r>
      <w:r w:rsidRPr="00787E36">
        <w:rPr>
          <w:rFonts w:eastAsia="Times New Roman" w:cs="Times New Roman"/>
          <w:color w:val="000000"/>
          <w:spacing w:val="1"/>
          <w:sz w:val="28"/>
          <w:szCs w:val="28"/>
        </w:rPr>
        <w:t xml:space="preserve"> </w:t>
      </w:r>
    </w:p>
    <w:p w14:paraId="39D3B212" w14:textId="77777777" w:rsidR="000F49EF" w:rsidRPr="00787E36" w:rsidRDefault="000F49EF" w:rsidP="000F49EF">
      <w:pPr>
        <w:numPr>
          <w:ilvl w:val="0"/>
          <w:numId w:val="13"/>
        </w:numPr>
        <w:shd w:val="clear" w:color="auto" w:fill="FFFFFF"/>
        <w:spacing w:after="0" w:line="240" w:lineRule="auto"/>
        <w:rPr>
          <w:rFonts w:eastAsia="Times New Roman" w:cs="Times New Roman"/>
          <w:color w:val="000000"/>
          <w:spacing w:val="1"/>
          <w:sz w:val="28"/>
          <w:szCs w:val="28"/>
        </w:rPr>
      </w:pPr>
      <w:r w:rsidRPr="00787E36">
        <w:rPr>
          <w:rFonts w:eastAsia="Times New Roman" w:cs="Times New Roman"/>
          <w:b/>
          <w:bCs/>
          <w:color w:val="000000"/>
          <w:spacing w:val="-1"/>
          <w:sz w:val="28"/>
          <w:szCs w:val="28"/>
        </w:rPr>
        <w:t>Multi-campaign</w:t>
      </w:r>
      <w:r w:rsidRPr="00787E36">
        <w:rPr>
          <w:rFonts w:eastAsia="Times New Roman" w:cs="Times New Roman"/>
          <w:color w:val="000000"/>
          <w:spacing w:val="1"/>
          <w:sz w:val="28"/>
          <w:szCs w:val="28"/>
        </w:rPr>
        <w:t xml:space="preserve">: </w:t>
      </w:r>
      <w:r>
        <w:rPr>
          <w:rFonts w:eastAsia="Times New Roman" w:cs="Times New Roman"/>
          <w:color w:val="000000"/>
          <w:spacing w:val="1"/>
          <w:sz w:val="28"/>
          <w:szCs w:val="28"/>
        </w:rPr>
        <w:t>A</w:t>
      </w:r>
      <w:r w:rsidRPr="00787E36">
        <w:rPr>
          <w:rFonts w:eastAsia="Times New Roman" w:cs="Times New Roman"/>
          <w:color w:val="000000"/>
          <w:spacing w:val="1"/>
          <w:sz w:val="28"/>
          <w:szCs w:val="28"/>
        </w:rPr>
        <w:t xml:space="preserve"> number of elections can be running simultaneously</w:t>
      </w:r>
      <w:r>
        <w:rPr>
          <w:rFonts w:eastAsia="Times New Roman" w:cs="Times New Roman"/>
          <w:color w:val="000000"/>
          <w:spacing w:val="1"/>
          <w:sz w:val="28"/>
          <w:szCs w:val="28"/>
        </w:rPr>
        <w:t>.</w:t>
      </w:r>
      <w:r w:rsidRPr="00787E36">
        <w:rPr>
          <w:rFonts w:eastAsia="Times New Roman" w:cs="Times New Roman"/>
          <w:color w:val="000000"/>
          <w:spacing w:val="1"/>
          <w:sz w:val="28"/>
          <w:szCs w:val="28"/>
        </w:rPr>
        <w:t xml:space="preserve">  </w:t>
      </w:r>
    </w:p>
    <w:p w14:paraId="09633B07" w14:textId="77777777" w:rsidR="000F49EF" w:rsidRPr="00787E36" w:rsidRDefault="000F49EF" w:rsidP="000F49EF">
      <w:pPr>
        <w:numPr>
          <w:ilvl w:val="0"/>
          <w:numId w:val="13"/>
        </w:numPr>
        <w:shd w:val="clear" w:color="auto" w:fill="FFFFFF"/>
        <w:spacing w:after="0" w:line="240" w:lineRule="auto"/>
        <w:rPr>
          <w:rFonts w:eastAsia="Times New Roman" w:cs="Times New Roman"/>
          <w:color w:val="000000"/>
          <w:spacing w:val="1"/>
          <w:sz w:val="28"/>
          <w:szCs w:val="28"/>
        </w:rPr>
      </w:pPr>
      <w:r w:rsidRPr="00787E36">
        <w:rPr>
          <w:rFonts w:eastAsia="Times New Roman" w:cs="Times New Roman"/>
          <w:b/>
          <w:bCs/>
          <w:color w:val="000000"/>
          <w:sz w:val="28"/>
          <w:szCs w:val="28"/>
        </w:rPr>
        <w:t>Accessibility</w:t>
      </w:r>
      <w:r w:rsidRPr="00787E36">
        <w:rPr>
          <w:rFonts w:eastAsia="Times New Roman" w:cs="Times New Roman"/>
          <w:color w:val="000000"/>
          <w:sz w:val="28"/>
          <w:szCs w:val="28"/>
        </w:rPr>
        <w:t xml:space="preserve">: </w:t>
      </w:r>
      <w:r>
        <w:rPr>
          <w:rFonts w:eastAsia="Times New Roman" w:cs="Times New Roman"/>
          <w:color w:val="000000"/>
          <w:sz w:val="28"/>
          <w:szCs w:val="28"/>
        </w:rPr>
        <w:t>T</w:t>
      </w:r>
      <w:r w:rsidRPr="00787E36">
        <w:rPr>
          <w:rFonts w:eastAsia="Times New Roman" w:cs="Times New Roman"/>
          <w:color w:val="000000"/>
          <w:sz w:val="28"/>
          <w:szCs w:val="28"/>
        </w:rPr>
        <w:t xml:space="preserve">he system can be accessed  by voters from any location using secure Internet and/or </w:t>
      </w:r>
      <w:r w:rsidRPr="00787E36">
        <w:rPr>
          <w:rFonts w:eastAsia="Times New Roman" w:cs="Times New Roman"/>
          <w:color w:val="000000"/>
          <w:spacing w:val="1"/>
          <w:sz w:val="28"/>
          <w:szCs w:val="28"/>
        </w:rPr>
        <w:t>mobile devices</w:t>
      </w:r>
      <w:r>
        <w:rPr>
          <w:rFonts w:eastAsia="Times New Roman" w:cs="Times New Roman"/>
          <w:color w:val="000000"/>
          <w:spacing w:val="1"/>
          <w:sz w:val="28"/>
          <w:szCs w:val="28"/>
        </w:rPr>
        <w:t>.</w:t>
      </w:r>
      <w:r w:rsidRPr="00787E36">
        <w:rPr>
          <w:rFonts w:eastAsia="Times New Roman" w:cs="Times New Roman"/>
          <w:color w:val="000000"/>
          <w:spacing w:val="1"/>
          <w:sz w:val="28"/>
          <w:szCs w:val="28"/>
        </w:rPr>
        <w:t xml:space="preserve">  </w:t>
      </w:r>
    </w:p>
    <w:p w14:paraId="3EDC30E4" w14:textId="77777777" w:rsidR="000F49EF" w:rsidRPr="002F1DB8" w:rsidRDefault="000F49EF" w:rsidP="000F49EF">
      <w:pPr>
        <w:numPr>
          <w:ilvl w:val="0"/>
          <w:numId w:val="13"/>
        </w:numPr>
        <w:shd w:val="clear" w:color="auto" w:fill="FFFFFF"/>
        <w:spacing w:after="0" w:line="240" w:lineRule="auto"/>
        <w:rPr>
          <w:rFonts w:eastAsia="Times New Roman" w:cs="Times New Roman"/>
          <w:color w:val="000000"/>
          <w:spacing w:val="1"/>
          <w:sz w:val="28"/>
          <w:szCs w:val="28"/>
        </w:rPr>
      </w:pPr>
      <w:r w:rsidRPr="00787E36">
        <w:rPr>
          <w:rFonts w:eastAsia="Times New Roman" w:cs="Times New Roman"/>
          <w:b/>
          <w:bCs/>
          <w:color w:val="000000"/>
          <w:spacing w:val="-1"/>
          <w:sz w:val="28"/>
          <w:szCs w:val="28"/>
        </w:rPr>
        <w:t>Availability</w:t>
      </w:r>
      <w:r w:rsidRPr="00787E36">
        <w:rPr>
          <w:rFonts w:eastAsia="Times New Roman" w:cs="Times New Roman"/>
          <w:color w:val="000000"/>
          <w:spacing w:val="-1"/>
          <w:sz w:val="28"/>
          <w:szCs w:val="28"/>
        </w:rPr>
        <w:t xml:space="preserve">: </w:t>
      </w:r>
      <w:r>
        <w:rPr>
          <w:rFonts w:eastAsia="Times New Roman" w:cs="Times New Roman"/>
          <w:color w:val="000000"/>
          <w:spacing w:val="-1"/>
          <w:sz w:val="28"/>
          <w:szCs w:val="28"/>
        </w:rPr>
        <w:t>T</w:t>
      </w:r>
      <w:r w:rsidRPr="00787E36">
        <w:rPr>
          <w:rFonts w:eastAsia="Times New Roman" w:cs="Times New Roman"/>
          <w:color w:val="000000"/>
          <w:spacing w:val="-1"/>
          <w:sz w:val="28"/>
          <w:szCs w:val="28"/>
        </w:rPr>
        <w:t xml:space="preserve">he system must have high-availability during an election campaign. </w:t>
      </w:r>
    </w:p>
    <w:p w14:paraId="204C8142" w14:textId="77777777" w:rsidR="000F49EF" w:rsidRPr="002F1DB8" w:rsidRDefault="000F49EF" w:rsidP="000F49EF">
      <w:pPr>
        <w:shd w:val="clear" w:color="auto" w:fill="FFFFFF"/>
        <w:spacing w:after="0" w:line="240" w:lineRule="auto"/>
        <w:ind w:left="720"/>
        <w:rPr>
          <w:rFonts w:eastAsia="Times New Roman" w:cs="Times New Roman"/>
          <w:color w:val="000000"/>
          <w:spacing w:val="1"/>
          <w:sz w:val="28"/>
          <w:szCs w:val="28"/>
        </w:rPr>
      </w:pPr>
    </w:p>
    <w:p w14:paraId="32078011" w14:textId="77777777" w:rsidR="000F49EF" w:rsidRDefault="000F49EF" w:rsidP="000F49EF">
      <w:pPr>
        <w:shd w:val="clear" w:color="auto" w:fill="FFFFFF"/>
        <w:spacing w:after="0" w:line="240" w:lineRule="auto"/>
        <w:rPr>
          <w:rFonts w:eastAsia="Times New Roman" w:cs="Times New Roman"/>
          <w:color w:val="000000"/>
          <w:spacing w:val="1"/>
          <w:sz w:val="28"/>
          <w:szCs w:val="28"/>
        </w:rPr>
      </w:pPr>
    </w:p>
    <w:p w14:paraId="64C8E3C4" w14:textId="77777777" w:rsidR="000F49EF" w:rsidRPr="00787E36" w:rsidRDefault="000F49EF" w:rsidP="000F49EF">
      <w:pPr>
        <w:numPr>
          <w:ilvl w:val="1"/>
          <w:numId w:val="11"/>
        </w:numPr>
        <w:shd w:val="clear" w:color="auto" w:fill="FFFFFF"/>
        <w:spacing w:after="0" w:line="240" w:lineRule="auto"/>
        <w:rPr>
          <w:rFonts w:eastAsia="Times New Roman" w:cs="Times New Roman"/>
          <w:color w:val="000000"/>
          <w:spacing w:val="1"/>
          <w:sz w:val="28"/>
          <w:szCs w:val="28"/>
        </w:rPr>
      </w:pPr>
      <w:r>
        <w:rPr>
          <w:b/>
          <w:bCs/>
          <w:sz w:val="30"/>
          <w:szCs w:val="30"/>
        </w:rPr>
        <w:t>Performance Constraints</w:t>
      </w:r>
    </w:p>
    <w:p w14:paraId="09D6BD02" w14:textId="77777777" w:rsidR="000F49EF" w:rsidRPr="00787E36" w:rsidRDefault="000F49EF" w:rsidP="000F49EF">
      <w:pPr>
        <w:spacing w:line="360" w:lineRule="auto"/>
        <w:ind w:left="720"/>
        <w:rPr>
          <w:sz w:val="28"/>
          <w:szCs w:val="28"/>
        </w:rPr>
      </w:pPr>
    </w:p>
    <w:p w14:paraId="0E1DB14C" w14:textId="77777777" w:rsidR="000F49EF" w:rsidRDefault="000F49EF" w:rsidP="000F49EF">
      <w:pPr>
        <w:spacing w:line="360" w:lineRule="auto"/>
        <w:ind w:left="720"/>
        <w:rPr>
          <w:sz w:val="28"/>
          <w:szCs w:val="28"/>
        </w:rPr>
      </w:pPr>
      <w:r>
        <w:rPr>
          <w:sz w:val="28"/>
          <w:szCs w:val="28"/>
        </w:rPr>
        <w:t>The performance constraints of an online voting system includes various aspects. The first and the most important constraint is that no voter should be able/allowed to vote more than one time.</w:t>
      </w:r>
    </w:p>
    <w:p w14:paraId="24277399" w14:textId="77777777" w:rsidR="000F49EF" w:rsidRDefault="000F49EF" w:rsidP="000F49EF">
      <w:pPr>
        <w:spacing w:line="360" w:lineRule="auto"/>
        <w:ind w:left="720"/>
        <w:rPr>
          <w:sz w:val="28"/>
          <w:szCs w:val="28"/>
        </w:rPr>
      </w:pPr>
      <w:r>
        <w:rPr>
          <w:sz w:val="28"/>
          <w:szCs w:val="28"/>
        </w:rPr>
        <w:t xml:space="preserve">Such systems have a large scale usage so the second constraint we require in these systems is security and integrity. Fair voting means and methods are the priority of the system. </w:t>
      </w:r>
    </w:p>
    <w:p w14:paraId="188A76E5" w14:textId="77777777" w:rsidR="000F49EF" w:rsidRDefault="000F49EF" w:rsidP="000F49EF">
      <w:pPr>
        <w:spacing w:line="360" w:lineRule="auto"/>
        <w:ind w:left="720"/>
        <w:rPr>
          <w:sz w:val="28"/>
          <w:szCs w:val="28"/>
        </w:rPr>
      </w:pPr>
      <w:r>
        <w:rPr>
          <w:sz w:val="28"/>
          <w:szCs w:val="28"/>
        </w:rPr>
        <w:t>A fair number of candidates should be allowed to register into the system and stand for voting and they should only be allowed to register once they enter valid personal information and also provide valid documents for the admin to verify and accept them into the system. The system very strictly requires these constraints for fair and secure functioning.</w:t>
      </w:r>
    </w:p>
    <w:p w14:paraId="12FFFF85" w14:textId="77777777" w:rsidR="000F49EF" w:rsidRDefault="000F49EF" w:rsidP="000F49EF">
      <w:pPr>
        <w:spacing w:line="360" w:lineRule="auto"/>
        <w:ind w:left="720"/>
        <w:rPr>
          <w:sz w:val="28"/>
          <w:szCs w:val="28"/>
        </w:rPr>
      </w:pPr>
    </w:p>
    <w:p w14:paraId="01FA3A02" w14:textId="77777777" w:rsidR="000F49EF" w:rsidRPr="00787E36" w:rsidRDefault="000F49EF" w:rsidP="000F49EF">
      <w:pPr>
        <w:numPr>
          <w:ilvl w:val="1"/>
          <w:numId w:val="11"/>
        </w:numPr>
        <w:shd w:val="clear" w:color="auto" w:fill="FFFFFF"/>
        <w:spacing w:after="0" w:line="240" w:lineRule="auto"/>
        <w:rPr>
          <w:rFonts w:eastAsia="Times New Roman" w:cs="Times New Roman"/>
          <w:color w:val="000000"/>
          <w:spacing w:val="1"/>
          <w:sz w:val="28"/>
          <w:szCs w:val="28"/>
        </w:rPr>
      </w:pPr>
      <w:r>
        <w:rPr>
          <w:b/>
          <w:bCs/>
          <w:sz w:val="30"/>
          <w:szCs w:val="30"/>
        </w:rPr>
        <w:t>Design Constraints</w:t>
      </w:r>
    </w:p>
    <w:p w14:paraId="7790040A" w14:textId="77777777" w:rsidR="000F49EF" w:rsidRDefault="000F49EF" w:rsidP="000F49EF">
      <w:pPr>
        <w:spacing w:line="360" w:lineRule="auto"/>
        <w:ind w:left="720"/>
        <w:rPr>
          <w:sz w:val="28"/>
          <w:szCs w:val="28"/>
        </w:rPr>
      </w:pPr>
    </w:p>
    <w:p w14:paraId="6AF7DF01" w14:textId="77777777" w:rsidR="000F49EF" w:rsidRDefault="000F49EF" w:rsidP="000F49EF">
      <w:pPr>
        <w:numPr>
          <w:ilvl w:val="0"/>
          <w:numId w:val="14"/>
        </w:numPr>
        <w:spacing w:line="360" w:lineRule="auto"/>
        <w:rPr>
          <w:sz w:val="28"/>
          <w:szCs w:val="28"/>
        </w:rPr>
      </w:pPr>
      <w:r w:rsidRPr="00596240">
        <w:rPr>
          <w:b/>
          <w:bCs/>
          <w:sz w:val="28"/>
          <w:szCs w:val="28"/>
        </w:rPr>
        <w:t>Usability</w:t>
      </w:r>
      <w:r>
        <w:rPr>
          <w:sz w:val="28"/>
          <w:szCs w:val="28"/>
        </w:rPr>
        <w:t>: Many old people are also expected to use this system and usually it is not easy for them to learn new functionality. Therefore, one of the constraints is usability of the system.</w:t>
      </w:r>
    </w:p>
    <w:p w14:paraId="4233255F" w14:textId="77777777" w:rsidR="000F49EF" w:rsidRDefault="000F49EF" w:rsidP="000F49EF">
      <w:pPr>
        <w:numPr>
          <w:ilvl w:val="0"/>
          <w:numId w:val="14"/>
        </w:numPr>
        <w:spacing w:line="360" w:lineRule="auto"/>
        <w:rPr>
          <w:sz w:val="28"/>
          <w:szCs w:val="28"/>
        </w:rPr>
      </w:pPr>
      <w:r>
        <w:rPr>
          <w:b/>
          <w:bCs/>
          <w:sz w:val="28"/>
          <w:szCs w:val="28"/>
        </w:rPr>
        <w:t>Standardised interface</w:t>
      </w:r>
      <w:r w:rsidRPr="00596240">
        <w:rPr>
          <w:sz w:val="28"/>
          <w:szCs w:val="28"/>
        </w:rPr>
        <w:t>:</w:t>
      </w:r>
      <w:r>
        <w:rPr>
          <w:sz w:val="28"/>
          <w:szCs w:val="28"/>
        </w:rPr>
        <w:t xml:space="preserve"> The placement of buttons, images and information is done is such a manner that it is easy for the user to navigate through the system.</w:t>
      </w:r>
    </w:p>
    <w:p w14:paraId="3F2D78AA" w14:textId="77777777" w:rsidR="000F49EF" w:rsidRDefault="000F49EF" w:rsidP="000F49EF">
      <w:pPr>
        <w:numPr>
          <w:ilvl w:val="0"/>
          <w:numId w:val="14"/>
        </w:numPr>
        <w:spacing w:line="360" w:lineRule="auto"/>
        <w:rPr>
          <w:sz w:val="28"/>
          <w:szCs w:val="28"/>
        </w:rPr>
      </w:pPr>
      <w:r>
        <w:rPr>
          <w:b/>
          <w:bCs/>
          <w:sz w:val="28"/>
          <w:szCs w:val="28"/>
        </w:rPr>
        <w:lastRenderedPageBreak/>
        <w:t>Input validations</w:t>
      </w:r>
      <w:r w:rsidRPr="00596240">
        <w:rPr>
          <w:sz w:val="28"/>
          <w:szCs w:val="28"/>
        </w:rPr>
        <w:t>:</w:t>
      </w:r>
      <w:r>
        <w:rPr>
          <w:sz w:val="28"/>
          <w:szCs w:val="28"/>
        </w:rPr>
        <w:t xml:space="preserve"> The forms that the voters or candidates fill in this system are fully validated so that it doesn’t accept invalid inputs.</w:t>
      </w:r>
    </w:p>
    <w:p w14:paraId="4E7AF2B7" w14:textId="77777777" w:rsidR="000F49EF" w:rsidRDefault="000F49EF" w:rsidP="000F49EF">
      <w:pPr>
        <w:numPr>
          <w:ilvl w:val="0"/>
          <w:numId w:val="14"/>
        </w:numPr>
        <w:spacing w:line="360" w:lineRule="auto"/>
        <w:rPr>
          <w:sz w:val="28"/>
          <w:szCs w:val="28"/>
        </w:rPr>
      </w:pPr>
      <w:r>
        <w:rPr>
          <w:b/>
          <w:bCs/>
          <w:sz w:val="28"/>
          <w:szCs w:val="28"/>
        </w:rPr>
        <w:t>Authority controls to the admin</w:t>
      </w:r>
      <w:r w:rsidRPr="00596240">
        <w:rPr>
          <w:sz w:val="28"/>
          <w:szCs w:val="28"/>
        </w:rPr>
        <w:t>:</w:t>
      </w:r>
      <w:r>
        <w:rPr>
          <w:sz w:val="28"/>
          <w:szCs w:val="28"/>
        </w:rPr>
        <w:t xml:space="preserve"> This constraint is most important of the whole lot. The admin should be able to edit and monitor the voters and candidates according to his/her will.</w:t>
      </w:r>
    </w:p>
    <w:p w14:paraId="5DBE31F7" w14:textId="77777777" w:rsidR="000F49EF" w:rsidRDefault="000F49EF" w:rsidP="000F49EF">
      <w:pPr>
        <w:numPr>
          <w:ilvl w:val="0"/>
          <w:numId w:val="14"/>
        </w:numPr>
        <w:spacing w:line="360" w:lineRule="auto"/>
        <w:rPr>
          <w:sz w:val="28"/>
          <w:szCs w:val="28"/>
        </w:rPr>
      </w:pPr>
      <w:r>
        <w:rPr>
          <w:b/>
          <w:bCs/>
          <w:sz w:val="28"/>
          <w:szCs w:val="28"/>
        </w:rPr>
        <w:t>Results display</w:t>
      </w:r>
      <w:r w:rsidRPr="00F0614E">
        <w:rPr>
          <w:sz w:val="28"/>
          <w:szCs w:val="28"/>
        </w:rPr>
        <w:t>:</w:t>
      </w:r>
      <w:r>
        <w:rPr>
          <w:sz w:val="28"/>
          <w:szCs w:val="28"/>
        </w:rPr>
        <w:t xml:space="preserve"> This should be taken care by the system and it should verify the design integrity so that the results are unbiased and the users can easily view them.</w:t>
      </w:r>
    </w:p>
    <w:p w14:paraId="648FC89D" w14:textId="77777777" w:rsidR="000F49EF" w:rsidRDefault="000F49EF" w:rsidP="000F49EF">
      <w:pPr>
        <w:spacing w:line="360" w:lineRule="auto"/>
        <w:rPr>
          <w:sz w:val="28"/>
          <w:szCs w:val="28"/>
        </w:rPr>
      </w:pPr>
    </w:p>
    <w:p w14:paraId="7B1020D9" w14:textId="77777777" w:rsidR="000F49EF" w:rsidRPr="007D3E66" w:rsidRDefault="000F49EF" w:rsidP="000F49EF">
      <w:pPr>
        <w:numPr>
          <w:ilvl w:val="1"/>
          <w:numId w:val="11"/>
        </w:numPr>
        <w:shd w:val="clear" w:color="auto" w:fill="FFFFFF"/>
        <w:spacing w:after="0" w:line="240" w:lineRule="auto"/>
        <w:rPr>
          <w:rFonts w:eastAsia="Times New Roman" w:cs="Times New Roman"/>
          <w:b/>
          <w:bCs/>
          <w:color w:val="000000"/>
          <w:spacing w:val="1"/>
          <w:sz w:val="30"/>
          <w:szCs w:val="30"/>
        </w:rPr>
      </w:pPr>
      <w:r w:rsidRPr="00347676">
        <w:rPr>
          <w:b/>
          <w:bCs/>
          <w:sz w:val="30"/>
          <w:szCs w:val="30"/>
        </w:rPr>
        <w:t>Acceptance criteria</w:t>
      </w:r>
    </w:p>
    <w:p w14:paraId="34C921AA" w14:textId="77777777" w:rsidR="000F49EF" w:rsidRDefault="000F49EF" w:rsidP="000F49EF">
      <w:pPr>
        <w:shd w:val="clear" w:color="auto" w:fill="FFFFFF"/>
        <w:spacing w:after="0" w:line="240" w:lineRule="auto"/>
        <w:rPr>
          <w:b/>
          <w:bCs/>
          <w:sz w:val="30"/>
          <w:szCs w:val="30"/>
        </w:rPr>
      </w:pPr>
    </w:p>
    <w:p w14:paraId="231D41EA" w14:textId="77777777" w:rsidR="000F49EF" w:rsidRDefault="000F49EF" w:rsidP="00A17467">
      <w:pPr>
        <w:ind w:left="720"/>
        <w:rPr>
          <w:sz w:val="28"/>
          <w:szCs w:val="36"/>
        </w:rPr>
      </w:pPr>
      <w:r>
        <w:rPr>
          <w:sz w:val="28"/>
          <w:szCs w:val="36"/>
        </w:rPr>
        <w:t>Our voting system shall reduce the time spent making long queues at the polling stations during voting. It shall also enable the voters to vote from any part of the globe as explained since this is an online application available on the internet. Cases of vote miscounts shall also be solved since at the backend of this system resides a well-developed database using MySQL that can provide the correct data once it’s correctly queried. Since the voting process shall be open as early as possible, the voters shall have ample time to decide when and whom to vote for.</w:t>
      </w:r>
    </w:p>
    <w:p w14:paraId="3476689A" w14:textId="77777777" w:rsidR="000F49EF" w:rsidRPr="00787E36" w:rsidRDefault="000F49EF" w:rsidP="000F49EF">
      <w:pPr>
        <w:shd w:val="clear" w:color="auto" w:fill="FFFFFF"/>
        <w:spacing w:after="0" w:line="240" w:lineRule="auto"/>
        <w:rPr>
          <w:rFonts w:eastAsia="Times New Roman" w:cs="Times New Roman"/>
          <w:b/>
          <w:bCs/>
          <w:color w:val="000000"/>
          <w:spacing w:val="1"/>
          <w:sz w:val="30"/>
          <w:szCs w:val="30"/>
        </w:rPr>
      </w:pPr>
      <w:r>
        <w:rPr>
          <w:rFonts w:eastAsia="Times New Roman" w:cs="Times New Roman"/>
          <w:b/>
          <w:bCs/>
          <w:color w:val="000000"/>
          <w:spacing w:val="1"/>
          <w:sz w:val="30"/>
          <w:szCs w:val="30"/>
        </w:rPr>
        <w:t xml:space="preserve">      </w:t>
      </w:r>
    </w:p>
    <w:p w14:paraId="143398D3" w14:textId="77777777" w:rsidR="009037E6" w:rsidRDefault="009037E6" w:rsidP="004F1410">
      <w:pPr>
        <w:spacing w:line="360" w:lineRule="auto"/>
        <w:rPr>
          <w:rFonts w:cstheme="minorHAnsi"/>
          <w:b/>
          <w:bCs/>
          <w:sz w:val="32"/>
          <w:szCs w:val="32"/>
        </w:rPr>
      </w:pPr>
    </w:p>
    <w:p w14:paraId="6DD4DA55" w14:textId="77777777" w:rsidR="009037E6" w:rsidRDefault="009037E6" w:rsidP="004F1410">
      <w:pPr>
        <w:spacing w:line="360" w:lineRule="auto"/>
        <w:rPr>
          <w:rFonts w:cstheme="minorHAnsi"/>
          <w:b/>
          <w:bCs/>
          <w:sz w:val="32"/>
          <w:szCs w:val="32"/>
        </w:rPr>
      </w:pPr>
    </w:p>
    <w:p w14:paraId="4C8BAA2C" w14:textId="77777777" w:rsidR="009037E6" w:rsidRDefault="009037E6" w:rsidP="004F1410">
      <w:pPr>
        <w:spacing w:line="360" w:lineRule="auto"/>
        <w:rPr>
          <w:rFonts w:cstheme="minorHAnsi"/>
          <w:b/>
          <w:bCs/>
          <w:sz w:val="32"/>
          <w:szCs w:val="32"/>
        </w:rPr>
      </w:pPr>
    </w:p>
    <w:p w14:paraId="5F7D9F36" w14:textId="77777777" w:rsidR="009037E6" w:rsidRDefault="009037E6" w:rsidP="004F1410">
      <w:pPr>
        <w:spacing w:line="360" w:lineRule="auto"/>
        <w:rPr>
          <w:rFonts w:cstheme="minorHAnsi"/>
          <w:b/>
          <w:bCs/>
          <w:sz w:val="32"/>
          <w:szCs w:val="32"/>
        </w:rPr>
      </w:pPr>
    </w:p>
    <w:p w14:paraId="69A0FA5A" w14:textId="77777777" w:rsidR="009037E6" w:rsidRDefault="009037E6" w:rsidP="004F1410">
      <w:pPr>
        <w:spacing w:line="360" w:lineRule="auto"/>
        <w:rPr>
          <w:rFonts w:cstheme="minorHAnsi"/>
          <w:b/>
          <w:bCs/>
          <w:sz w:val="32"/>
          <w:szCs w:val="32"/>
        </w:rPr>
      </w:pPr>
    </w:p>
    <w:p w14:paraId="2BC5D1EC" w14:textId="77777777" w:rsidR="009037E6" w:rsidRDefault="009037E6" w:rsidP="004F1410">
      <w:pPr>
        <w:spacing w:line="360" w:lineRule="auto"/>
        <w:rPr>
          <w:rFonts w:cstheme="minorHAnsi"/>
          <w:b/>
          <w:bCs/>
          <w:sz w:val="32"/>
          <w:szCs w:val="32"/>
        </w:rPr>
      </w:pPr>
    </w:p>
    <w:p w14:paraId="1C56F982" w14:textId="0C30E035" w:rsidR="004F1410" w:rsidRDefault="004F1410" w:rsidP="009037E6">
      <w:pPr>
        <w:spacing w:line="360" w:lineRule="auto"/>
        <w:jc w:val="center"/>
        <w:rPr>
          <w:rFonts w:cstheme="minorHAnsi"/>
          <w:b/>
          <w:bCs/>
          <w:sz w:val="32"/>
          <w:szCs w:val="32"/>
        </w:rPr>
      </w:pPr>
      <w:r>
        <w:rPr>
          <w:rFonts w:cstheme="minorHAnsi"/>
          <w:b/>
          <w:bCs/>
          <w:sz w:val="32"/>
          <w:szCs w:val="32"/>
        </w:rPr>
        <w:lastRenderedPageBreak/>
        <w:t>System Design</w:t>
      </w:r>
    </w:p>
    <w:p w14:paraId="4FAE9EE8" w14:textId="2FA9C817" w:rsidR="004F1410" w:rsidRDefault="004F1410" w:rsidP="004F1410">
      <w:pPr>
        <w:spacing w:line="360" w:lineRule="auto"/>
        <w:rPr>
          <w:rFonts w:cstheme="minorHAnsi"/>
          <w:b/>
          <w:bCs/>
          <w:sz w:val="32"/>
          <w:szCs w:val="32"/>
        </w:rPr>
      </w:pPr>
      <w:r>
        <w:rPr>
          <w:rFonts w:cstheme="minorHAnsi"/>
          <w:b/>
          <w:bCs/>
          <w:sz w:val="32"/>
          <w:szCs w:val="32"/>
        </w:rPr>
        <w:t xml:space="preserve">4.1 </w:t>
      </w:r>
      <w:r w:rsidR="008F4643">
        <w:rPr>
          <w:rFonts w:cstheme="minorHAnsi"/>
          <w:b/>
          <w:bCs/>
          <w:sz w:val="32"/>
          <w:szCs w:val="32"/>
        </w:rPr>
        <w:t xml:space="preserve">  </w:t>
      </w:r>
      <w:r>
        <w:rPr>
          <w:rFonts w:cstheme="minorHAnsi"/>
          <w:b/>
          <w:bCs/>
          <w:sz w:val="32"/>
          <w:szCs w:val="32"/>
        </w:rPr>
        <w:t>ER Model</w:t>
      </w:r>
    </w:p>
    <w:p w14:paraId="3D97B76F" w14:textId="1F6DECB4" w:rsidR="000F49EF" w:rsidRDefault="004F1410" w:rsidP="000F49EF">
      <w:pPr>
        <w:spacing w:line="360" w:lineRule="auto"/>
        <w:rPr>
          <w:sz w:val="28"/>
          <w:szCs w:val="28"/>
        </w:rPr>
      </w:pPr>
      <w:r>
        <w:rPr>
          <w:rFonts w:cstheme="minorHAnsi"/>
          <w:b/>
          <w:bCs/>
          <w:noProof/>
          <w:sz w:val="32"/>
          <w:szCs w:val="32"/>
        </w:rPr>
        <w:drawing>
          <wp:inline distT="0" distB="0" distL="0" distR="0" wp14:anchorId="2F4F6286" wp14:editId="1871C113">
            <wp:extent cx="6154596" cy="48310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ocument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86643" cy="4856235"/>
                    </a:xfrm>
                    <a:prstGeom prst="rect">
                      <a:avLst/>
                    </a:prstGeom>
                  </pic:spPr>
                </pic:pic>
              </a:graphicData>
            </a:graphic>
          </wp:inline>
        </w:drawing>
      </w:r>
    </w:p>
    <w:p w14:paraId="571E80C4" w14:textId="554861D0" w:rsidR="008F4643" w:rsidRPr="008F4643" w:rsidRDefault="008F4643" w:rsidP="008F4643">
      <w:pPr>
        <w:spacing w:line="360" w:lineRule="auto"/>
        <w:jc w:val="center"/>
        <w:rPr>
          <w:b/>
          <w:bCs/>
          <w:sz w:val="28"/>
          <w:szCs w:val="28"/>
          <w:u w:val="single"/>
        </w:rPr>
      </w:pPr>
      <w:r w:rsidRPr="008F4643">
        <w:rPr>
          <w:b/>
          <w:bCs/>
          <w:sz w:val="28"/>
          <w:szCs w:val="28"/>
          <w:u w:val="single"/>
        </w:rPr>
        <w:t>Fig 4.1</w:t>
      </w:r>
    </w:p>
    <w:p w14:paraId="6D2B1F51" w14:textId="77777777" w:rsidR="00D164A7" w:rsidRDefault="00D164A7" w:rsidP="008F4643">
      <w:pPr>
        <w:spacing w:line="360" w:lineRule="auto"/>
        <w:rPr>
          <w:sz w:val="32"/>
          <w:szCs w:val="32"/>
        </w:rPr>
      </w:pPr>
    </w:p>
    <w:p w14:paraId="54DD597A" w14:textId="5F08BC42" w:rsidR="008F4643" w:rsidRPr="007A3C37" w:rsidRDefault="008F4643" w:rsidP="008F4643">
      <w:pPr>
        <w:spacing w:line="360" w:lineRule="auto"/>
        <w:rPr>
          <w:sz w:val="32"/>
          <w:szCs w:val="32"/>
        </w:rPr>
      </w:pPr>
      <w:r w:rsidRPr="007A3C37">
        <w:rPr>
          <w:sz w:val="32"/>
          <w:szCs w:val="32"/>
        </w:rPr>
        <w:t>This figure (fig. 4.1) shows the particular modules used in our system and how they are interconnected and related to each other.</w:t>
      </w:r>
    </w:p>
    <w:p w14:paraId="2592386F" w14:textId="77777777" w:rsidR="0007091A" w:rsidRDefault="0007091A" w:rsidP="004F1410">
      <w:pPr>
        <w:spacing w:line="360" w:lineRule="auto"/>
        <w:rPr>
          <w:rFonts w:cstheme="minorHAnsi"/>
          <w:b/>
          <w:bCs/>
          <w:sz w:val="32"/>
          <w:szCs w:val="32"/>
        </w:rPr>
      </w:pPr>
    </w:p>
    <w:p w14:paraId="554D0768" w14:textId="77777777" w:rsidR="00F37F8B" w:rsidRDefault="00F37F8B" w:rsidP="004F1410">
      <w:pPr>
        <w:spacing w:line="360" w:lineRule="auto"/>
        <w:rPr>
          <w:rFonts w:cstheme="minorHAnsi"/>
          <w:b/>
          <w:bCs/>
          <w:sz w:val="32"/>
          <w:szCs w:val="32"/>
        </w:rPr>
      </w:pPr>
    </w:p>
    <w:p w14:paraId="2BF6DB0D" w14:textId="3B70111B" w:rsidR="004F1410" w:rsidRDefault="004F1410" w:rsidP="004F1410">
      <w:pPr>
        <w:spacing w:line="360" w:lineRule="auto"/>
        <w:rPr>
          <w:rFonts w:cstheme="minorHAnsi"/>
          <w:b/>
          <w:bCs/>
          <w:sz w:val="32"/>
          <w:szCs w:val="32"/>
        </w:rPr>
      </w:pPr>
      <w:r>
        <w:rPr>
          <w:rFonts w:cstheme="minorHAnsi"/>
          <w:b/>
          <w:bCs/>
          <w:sz w:val="32"/>
          <w:szCs w:val="32"/>
        </w:rPr>
        <w:lastRenderedPageBreak/>
        <w:t xml:space="preserve">4.2 </w:t>
      </w:r>
      <w:r w:rsidR="008F4643">
        <w:rPr>
          <w:rFonts w:cstheme="minorHAnsi"/>
          <w:b/>
          <w:bCs/>
          <w:sz w:val="32"/>
          <w:szCs w:val="32"/>
        </w:rPr>
        <w:t xml:space="preserve">  </w:t>
      </w:r>
      <w:r>
        <w:rPr>
          <w:rFonts w:cstheme="minorHAnsi"/>
          <w:b/>
          <w:bCs/>
          <w:sz w:val="32"/>
          <w:szCs w:val="32"/>
        </w:rPr>
        <w:t>Schema Description</w:t>
      </w:r>
    </w:p>
    <w:p w14:paraId="04D9EE2E" w14:textId="451537CD" w:rsidR="0035508F" w:rsidRDefault="0035508F" w:rsidP="004F1410">
      <w:pPr>
        <w:spacing w:line="360" w:lineRule="auto"/>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91008" behindDoc="0" locked="0" layoutInCell="1" allowOverlap="1" wp14:anchorId="3961BCB6" wp14:editId="64E3FE0C">
                <wp:simplePos x="0" y="0"/>
                <wp:positionH relativeFrom="column">
                  <wp:posOffset>2484120</wp:posOffset>
                </wp:positionH>
                <wp:positionV relativeFrom="paragraph">
                  <wp:posOffset>217170</wp:posOffset>
                </wp:positionV>
                <wp:extent cx="1242060" cy="1874520"/>
                <wp:effectExtent l="0" t="0" r="15240" b="11430"/>
                <wp:wrapNone/>
                <wp:docPr id="207" name="Rectangle: Rounded Corners 207"/>
                <wp:cNvGraphicFramePr/>
                <a:graphic xmlns:a="http://schemas.openxmlformats.org/drawingml/2006/main">
                  <a:graphicData uri="http://schemas.microsoft.com/office/word/2010/wordprocessingShape">
                    <wps:wsp>
                      <wps:cNvSpPr/>
                      <wps:spPr>
                        <a:xfrm>
                          <a:off x="0" y="0"/>
                          <a:ext cx="1242060" cy="1874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066F6" w14:textId="6CCF8B15" w:rsidR="0035508F" w:rsidRPr="0035508F" w:rsidRDefault="0035508F" w:rsidP="0035508F">
                            <w:pPr>
                              <w:jc w:val="center"/>
                              <w:rPr>
                                <w:b/>
                                <w:bCs/>
                                <w:i/>
                                <w:iCs/>
                                <w:lang w:val="en-US"/>
                              </w:rPr>
                            </w:pPr>
                            <w:proofErr w:type="spellStart"/>
                            <w:r w:rsidRPr="0035508F">
                              <w:rPr>
                                <w:b/>
                                <w:bCs/>
                                <w:i/>
                                <w:iCs/>
                                <w:lang w:val="en-US"/>
                              </w:rPr>
                              <w:t>loginUsers</w:t>
                            </w:r>
                            <w:proofErr w:type="spellEnd"/>
                          </w:p>
                          <w:p w14:paraId="224B4284" w14:textId="77777777" w:rsidR="0035508F" w:rsidRDefault="0035508F" w:rsidP="0035508F">
                            <w:pPr>
                              <w:jc w:val="center"/>
                              <w:rPr>
                                <w:lang w:val="en-US"/>
                              </w:rPr>
                            </w:pPr>
                            <w:r w:rsidRPr="0035508F">
                              <w:rPr>
                                <w:lang w:val="en-US"/>
                              </w:rPr>
                              <w:t>id</w:t>
                            </w:r>
                          </w:p>
                          <w:p w14:paraId="7B959835" w14:textId="2F8BD3DB" w:rsidR="0035508F" w:rsidRDefault="0035508F" w:rsidP="0035508F">
                            <w:pPr>
                              <w:jc w:val="center"/>
                              <w:rPr>
                                <w:lang w:val="en-US"/>
                              </w:rPr>
                            </w:pPr>
                            <w:r>
                              <w:rPr>
                                <w:lang w:val="en-US"/>
                              </w:rPr>
                              <w:t>username</w:t>
                            </w:r>
                          </w:p>
                          <w:p w14:paraId="27F70A95" w14:textId="360D8B79" w:rsidR="0035508F" w:rsidRDefault="0035508F" w:rsidP="0035508F">
                            <w:pPr>
                              <w:jc w:val="center"/>
                              <w:rPr>
                                <w:lang w:val="en-US"/>
                              </w:rPr>
                            </w:pPr>
                            <w:r>
                              <w:rPr>
                                <w:lang w:val="en-US"/>
                              </w:rPr>
                              <w:t>password</w:t>
                            </w:r>
                          </w:p>
                          <w:p w14:paraId="40AC77E0" w14:textId="02B937DF" w:rsidR="0035508F" w:rsidRDefault="0035508F" w:rsidP="0035508F">
                            <w:pPr>
                              <w:jc w:val="center"/>
                              <w:rPr>
                                <w:lang w:val="en-US"/>
                              </w:rPr>
                            </w:pPr>
                            <w:r>
                              <w:rPr>
                                <w:lang w:val="en-US"/>
                              </w:rPr>
                              <w:t>rank</w:t>
                            </w:r>
                          </w:p>
                          <w:p w14:paraId="16A1287A" w14:textId="3B4D7AB4" w:rsidR="0035508F" w:rsidRPr="0035508F" w:rsidRDefault="0035508F" w:rsidP="0035508F">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1BCB6" id="Rectangle: Rounded Corners 207" o:spid="_x0000_s1026" style="position:absolute;margin-left:195.6pt;margin-top:17.1pt;width:97.8pt;height:14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" fillcolor="#4472c4 [3204]" strokecolor="#1f3763 [1604]" strokeweight="1pt">
                <v:stroke joinstyle="miter"/>
                <v:textbox>
                  <w:txbxContent>
                    <w:p w14:paraId="3A4066F6" w14:textId="6CCF8B15" w:rsidR="0035508F" w:rsidRPr="0035508F" w:rsidRDefault="0035508F" w:rsidP="0035508F">
                      <w:pPr>
                        <w:jc w:val="center"/>
                        <w:rPr>
                          <w:b/>
                          <w:bCs/>
                          <w:i/>
                          <w:iCs/>
                          <w:lang w:val="en-US"/>
                        </w:rPr>
                      </w:pPr>
                      <w:proofErr w:type="spellStart"/>
                      <w:r w:rsidRPr="0035508F">
                        <w:rPr>
                          <w:b/>
                          <w:bCs/>
                          <w:i/>
                          <w:iCs/>
                          <w:lang w:val="en-US"/>
                        </w:rPr>
                        <w:t>loginUsers</w:t>
                      </w:r>
                      <w:proofErr w:type="spellEnd"/>
                    </w:p>
                    <w:p w14:paraId="224B4284" w14:textId="77777777" w:rsidR="0035508F" w:rsidRDefault="0035508F" w:rsidP="0035508F">
                      <w:pPr>
                        <w:jc w:val="center"/>
                        <w:rPr>
                          <w:lang w:val="en-US"/>
                        </w:rPr>
                      </w:pPr>
                      <w:r w:rsidRPr="0035508F">
                        <w:rPr>
                          <w:lang w:val="en-US"/>
                        </w:rPr>
                        <w:t>id</w:t>
                      </w:r>
                    </w:p>
                    <w:p w14:paraId="7B959835" w14:textId="2F8BD3DB" w:rsidR="0035508F" w:rsidRDefault="0035508F" w:rsidP="0035508F">
                      <w:pPr>
                        <w:jc w:val="center"/>
                        <w:rPr>
                          <w:lang w:val="en-US"/>
                        </w:rPr>
                      </w:pPr>
                      <w:r>
                        <w:rPr>
                          <w:lang w:val="en-US"/>
                        </w:rPr>
                        <w:t>username</w:t>
                      </w:r>
                    </w:p>
                    <w:p w14:paraId="27F70A95" w14:textId="360D8B79" w:rsidR="0035508F" w:rsidRDefault="0035508F" w:rsidP="0035508F">
                      <w:pPr>
                        <w:jc w:val="center"/>
                        <w:rPr>
                          <w:lang w:val="en-US"/>
                        </w:rPr>
                      </w:pPr>
                      <w:r>
                        <w:rPr>
                          <w:lang w:val="en-US"/>
                        </w:rPr>
                        <w:t>password</w:t>
                      </w:r>
                    </w:p>
                    <w:p w14:paraId="40AC77E0" w14:textId="02B937DF" w:rsidR="0035508F" w:rsidRDefault="0035508F" w:rsidP="0035508F">
                      <w:pPr>
                        <w:jc w:val="center"/>
                        <w:rPr>
                          <w:lang w:val="en-US"/>
                        </w:rPr>
                      </w:pPr>
                      <w:r>
                        <w:rPr>
                          <w:lang w:val="en-US"/>
                        </w:rPr>
                        <w:t>rank</w:t>
                      </w:r>
                    </w:p>
                    <w:p w14:paraId="16A1287A" w14:textId="3B4D7AB4" w:rsidR="0035508F" w:rsidRPr="0035508F" w:rsidRDefault="0035508F" w:rsidP="0035508F">
                      <w:pPr>
                        <w:jc w:val="center"/>
                        <w:rPr>
                          <w:lang w:val="en-US"/>
                        </w:rPr>
                      </w:pPr>
                      <w:r>
                        <w:rPr>
                          <w:lang w:val="en-US"/>
                        </w:rPr>
                        <w:t>status</w:t>
                      </w:r>
                    </w:p>
                  </w:txbxContent>
                </v:textbox>
              </v:roundrect>
            </w:pict>
          </mc:Fallback>
        </mc:AlternateContent>
      </w:r>
    </w:p>
    <w:p w14:paraId="2257394C" w14:textId="4664AD72" w:rsidR="0035508F" w:rsidRDefault="001F7A74" w:rsidP="004F1410">
      <w:pPr>
        <w:spacing w:line="360" w:lineRule="auto"/>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94080" behindDoc="0" locked="0" layoutInCell="1" allowOverlap="1" wp14:anchorId="7C79A80D" wp14:editId="2216D8E0">
                <wp:simplePos x="0" y="0"/>
                <wp:positionH relativeFrom="column">
                  <wp:posOffset>160020</wp:posOffset>
                </wp:positionH>
                <wp:positionV relativeFrom="paragraph">
                  <wp:posOffset>132080</wp:posOffset>
                </wp:positionV>
                <wp:extent cx="1295400" cy="1104900"/>
                <wp:effectExtent l="19050" t="19050" r="38100" b="38100"/>
                <wp:wrapNone/>
                <wp:docPr id="211" name="Diamond 211"/>
                <wp:cNvGraphicFramePr/>
                <a:graphic xmlns:a="http://schemas.openxmlformats.org/drawingml/2006/main">
                  <a:graphicData uri="http://schemas.microsoft.com/office/word/2010/wordprocessingShape">
                    <wps:wsp>
                      <wps:cNvSpPr/>
                      <wps:spPr>
                        <a:xfrm>
                          <a:off x="0" y="0"/>
                          <a:ext cx="1295400" cy="11049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F145FD" w14:textId="12B76843" w:rsidR="001F7A74" w:rsidRPr="001F7A74" w:rsidRDefault="001F7A74" w:rsidP="001F7A74">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79A80D" id="_x0000_t4" coordsize="21600,21600" o:spt="4" path="m10800,l,10800,10800,21600,21600,10800xe">
                <v:stroke joinstyle="miter"/>
                <v:path gradientshapeok="t" o:connecttype="rect" textboxrect="5400,5400,16200,16200"/>
              </v:shapetype>
              <v:shape id="Diamond 211" o:spid="_x0000_s1027" type="#_x0000_t4" style="position:absolute;margin-left:12.6pt;margin-top:10.4pt;width:102pt;height:8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" fillcolor="#4472c4 [3204]" strokecolor="#1f3763 [1604]" strokeweight="1pt">
                <v:textbox>
                  <w:txbxContent>
                    <w:p w14:paraId="6BF145FD" w14:textId="12B76843" w:rsidR="001F7A74" w:rsidRPr="001F7A74" w:rsidRDefault="001F7A74" w:rsidP="001F7A74">
                      <w:pPr>
                        <w:jc w:val="center"/>
                        <w:rPr>
                          <w:lang w:val="en-US"/>
                        </w:rPr>
                      </w:pPr>
                      <w:r>
                        <w:rPr>
                          <w:lang w:val="en-US"/>
                        </w:rPr>
                        <w:t>Login</w:t>
                      </w:r>
                    </w:p>
                  </w:txbxContent>
                </v:textbox>
              </v:shape>
            </w:pict>
          </mc:Fallback>
        </mc:AlternateContent>
      </w:r>
    </w:p>
    <w:p w14:paraId="35CFA281" w14:textId="57C89E10" w:rsidR="0035508F" w:rsidRDefault="001F7A74" w:rsidP="004F1410">
      <w:pPr>
        <w:spacing w:line="360" w:lineRule="auto"/>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96128" behindDoc="0" locked="0" layoutInCell="1" allowOverlap="1" wp14:anchorId="46ED45FE" wp14:editId="67950694">
                <wp:simplePos x="0" y="0"/>
                <wp:positionH relativeFrom="column">
                  <wp:posOffset>1459230</wp:posOffset>
                </wp:positionH>
                <wp:positionV relativeFrom="paragraph">
                  <wp:posOffset>214630</wp:posOffset>
                </wp:positionV>
                <wp:extent cx="1596390" cy="1592580"/>
                <wp:effectExtent l="0" t="0" r="60960" b="64770"/>
                <wp:wrapNone/>
                <wp:docPr id="213" name="Straight Arrow Connector 213"/>
                <wp:cNvGraphicFramePr/>
                <a:graphic xmlns:a="http://schemas.openxmlformats.org/drawingml/2006/main">
                  <a:graphicData uri="http://schemas.microsoft.com/office/word/2010/wordprocessingShape">
                    <wps:wsp>
                      <wps:cNvCnPr/>
                      <wps:spPr>
                        <a:xfrm>
                          <a:off x="0" y="0"/>
                          <a:ext cx="159639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EC52EE" id="_x0000_t32" coordsize="21600,21600" o:spt="32" o:oned="t" path="m,l21600,21600e" filled="f">
                <v:path arrowok="t" fillok="f" o:connecttype="none"/>
                <o:lock v:ext="edit" shapetype="t"/>
              </v:shapetype>
              <v:shape id="Straight Arrow Connector 213" o:spid="_x0000_s1026" type="#_x0000_t32" style="position:absolute;margin-left:114.9pt;margin-top:16.9pt;width:125.7pt;height:12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" strokecolor="#4472c4 [3204]" strokeweight=".5pt">
                <v:stroke endarrow="block" joinstyle="miter"/>
              </v:shape>
            </w:pict>
          </mc:Fallback>
        </mc:AlternateContent>
      </w:r>
      <w:r>
        <w:rPr>
          <w:rFonts w:cstheme="minorHAnsi"/>
          <w:b/>
          <w:bCs/>
          <w:noProof/>
          <w:sz w:val="32"/>
          <w:szCs w:val="32"/>
        </w:rPr>
        <mc:AlternateContent>
          <mc:Choice Requires="wps">
            <w:drawing>
              <wp:anchor distT="0" distB="0" distL="114300" distR="114300" simplePos="0" relativeHeight="251700224" behindDoc="0" locked="0" layoutInCell="1" allowOverlap="1" wp14:anchorId="506183A1" wp14:editId="2396503C">
                <wp:simplePos x="0" y="0"/>
                <wp:positionH relativeFrom="column">
                  <wp:posOffset>1363980</wp:posOffset>
                </wp:positionH>
                <wp:positionV relativeFrom="paragraph">
                  <wp:posOffset>137160</wp:posOffset>
                </wp:positionV>
                <wp:extent cx="1127760" cy="960120"/>
                <wp:effectExtent l="0" t="0" r="34290" b="30480"/>
                <wp:wrapNone/>
                <wp:docPr id="219" name="Straight Connector 219"/>
                <wp:cNvGraphicFramePr/>
                <a:graphic xmlns:a="http://schemas.openxmlformats.org/drawingml/2006/main">
                  <a:graphicData uri="http://schemas.microsoft.com/office/word/2010/wordprocessingShape">
                    <wps:wsp>
                      <wps:cNvCnPr/>
                      <wps:spPr>
                        <a:xfrm flipV="1">
                          <a:off x="0" y="0"/>
                          <a:ext cx="1127760" cy="960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A89CE8" id="Straight Connector 219"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07.4pt,10.8pt" to="196.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" strokecolor="#4472c4 [3204]" strokeweight=".5pt">
                <v:stroke joinstyle="miter"/>
              </v:line>
            </w:pict>
          </mc:Fallback>
        </mc:AlternateContent>
      </w:r>
      <w:r>
        <w:rPr>
          <w:rFonts w:cstheme="minorHAnsi"/>
          <w:b/>
          <w:bCs/>
          <w:noProof/>
          <w:sz w:val="32"/>
          <w:szCs w:val="32"/>
        </w:rPr>
        <mc:AlternateContent>
          <mc:Choice Requires="wps">
            <w:drawing>
              <wp:anchor distT="0" distB="0" distL="114300" distR="114300" simplePos="0" relativeHeight="251695104" behindDoc="0" locked="0" layoutInCell="1" allowOverlap="1" wp14:anchorId="65333884" wp14:editId="6A828C71">
                <wp:simplePos x="0" y="0"/>
                <wp:positionH relativeFrom="column">
                  <wp:posOffset>655320</wp:posOffset>
                </wp:positionH>
                <wp:positionV relativeFrom="paragraph">
                  <wp:posOffset>160020</wp:posOffset>
                </wp:positionV>
                <wp:extent cx="0" cy="853440"/>
                <wp:effectExtent l="7620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0" cy="853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161F3" id="Straight Arrow Connector 212" o:spid="_x0000_s1026" type="#_x0000_t32" style="position:absolute;margin-left:51.6pt;margin-top:12.6pt;width:0;height:67.2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" strokecolor="#4472c4 [3204]" strokeweight=".5pt">
                <v:stroke endarrow="block" joinstyle="miter"/>
              </v:shape>
            </w:pict>
          </mc:Fallback>
        </mc:AlternateContent>
      </w:r>
    </w:p>
    <w:p w14:paraId="21B7BC52" w14:textId="10E2F1BD" w:rsidR="0035508F" w:rsidRDefault="0035508F" w:rsidP="004F1410">
      <w:pPr>
        <w:spacing w:line="360" w:lineRule="auto"/>
        <w:rPr>
          <w:rFonts w:cstheme="minorHAnsi"/>
          <w:b/>
          <w:bCs/>
          <w:sz w:val="32"/>
          <w:szCs w:val="32"/>
        </w:rPr>
      </w:pPr>
    </w:p>
    <w:p w14:paraId="383E5951" w14:textId="4FC42C67" w:rsidR="004F1410" w:rsidRDefault="001F7A74" w:rsidP="004F1410">
      <w:pPr>
        <w:spacing w:line="360" w:lineRule="auto"/>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92032" behindDoc="0" locked="0" layoutInCell="1" allowOverlap="1" wp14:anchorId="747A8682" wp14:editId="7364B409">
                <wp:simplePos x="0" y="0"/>
                <wp:positionH relativeFrom="column">
                  <wp:posOffset>-114300</wp:posOffset>
                </wp:positionH>
                <wp:positionV relativeFrom="paragraph">
                  <wp:posOffset>96520</wp:posOffset>
                </wp:positionV>
                <wp:extent cx="1546860" cy="1889760"/>
                <wp:effectExtent l="0" t="0" r="15240" b="15240"/>
                <wp:wrapNone/>
                <wp:docPr id="209" name="Rectangle: Rounded Corners 209"/>
                <wp:cNvGraphicFramePr/>
                <a:graphic xmlns:a="http://schemas.openxmlformats.org/drawingml/2006/main">
                  <a:graphicData uri="http://schemas.microsoft.com/office/word/2010/wordprocessingShape">
                    <wps:wsp>
                      <wps:cNvSpPr/>
                      <wps:spPr>
                        <a:xfrm>
                          <a:off x="0" y="0"/>
                          <a:ext cx="1546860" cy="1889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92D82" w14:textId="2C4A7E48" w:rsidR="0035508F" w:rsidRDefault="0035508F" w:rsidP="0035508F">
                            <w:pPr>
                              <w:rPr>
                                <w:b/>
                                <w:bCs/>
                                <w:i/>
                                <w:iCs/>
                                <w:lang w:val="en-US"/>
                              </w:rPr>
                            </w:pPr>
                            <w:r w:rsidRPr="0035508F">
                              <w:rPr>
                                <w:b/>
                                <w:bCs/>
                                <w:i/>
                                <w:iCs/>
                                <w:lang w:val="en-US"/>
                              </w:rPr>
                              <w:t>Voter</w:t>
                            </w:r>
                          </w:p>
                          <w:p w14:paraId="3360F3EF" w14:textId="55FE0706" w:rsidR="0035508F" w:rsidRDefault="0035508F" w:rsidP="0035508F">
                            <w:pPr>
                              <w:rPr>
                                <w:lang w:val="en-US"/>
                              </w:rPr>
                            </w:pPr>
                            <w:proofErr w:type="spellStart"/>
                            <w:r>
                              <w:rPr>
                                <w:lang w:val="en-US"/>
                              </w:rPr>
                              <w:t>Firstname</w:t>
                            </w:r>
                            <w:proofErr w:type="spellEnd"/>
                          </w:p>
                          <w:p w14:paraId="6D671219" w14:textId="23A14DC5" w:rsidR="0035508F" w:rsidRDefault="0035508F" w:rsidP="0035508F">
                            <w:pPr>
                              <w:rPr>
                                <w:lang w:val="en-US"/>
                              </w:rPr>
                            </w:pPr>
                            <w:proofErr w:type="spellStart"/>
                            <w:r>
                              <w:rPr>
                                <w:lang w:val="en-US"/>
                              </w:rPr>
                              <w:t>Lastname</w:t>
                            </w:r>
                            <w:proofErr w:type="spellEnd"/>
                          </w:p>
                          <w:p w14:paraId="0823E530" w14:textId="3BBC8399" w:rsidR="0035508F" w:rsidRDefault="0035508F" w:rsidP="0035508F">
                            <w:pPr>
                              <w:rPr>
                                <w:lang w:val="en-US"/>
                              </w:rPr>
                            </w:pPr>
                            <w:r>
                              <w:rPr>
                                <w:lang w:val="en-US"/>
                              </w:rPr>
                              <w:t>Username</w:t>
                            </w:r>
                          </w:p>
                          <w:p w14:paraId="1909F6D8" w14:textId="27B30770" w:rsidR="0035508F" w:rsidRDefault="0035508F" w:rsidP="0035508F">
                            <w:pPr>
                              <w:rPr>
                                <w:lang w:val="en-US"/>
                              </w:rPr>
                            </w:pPr>
                            <w:r>
                              <w:rPr>
                                <w:lang w:val="en-US"/>
                              </w:rPr>
                              <w:t>Status</w:t>
                            </w:r>
                          </w:p>
                          <w:p w14:paraId="1A1A87B3" w14:textId="63770283" w:rsidR="0035508F" w:rsidRPr="0035508F" w:rsidRDefault="0035508F" w:rsidP="0035508F">
                            <w:pPr>
                              <w:rPr>
                                <w:lang w:val="en-US"/>
                              </w:rPr>
                            </w:pPr>
                            <w:r>
                              <w:rPr>
                                <w:lang w:val="en-US"/>
                              </w:rPr>
                              <w:t>voted</w:t>
                            </w:r>
                          </w:p>
                          <w:p w14:paraId="6578F38E" w14:textId="77777777" w:rsidR="0035508F" w:rsidRPr="0035508F" w:rsidRDefault="0035508F" w:rsidP="0035508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A8682" id="Rectangle: Rounded Corners 209" o:spid="_x0000_s1028" style="position:absolute;margin-left:-9pt;margin-top:7.6pt;width:121.8pt;height:14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" fillcolor="#4472c4 [3204]" strokecolor="#1f3763 [1604]" strokeweight="1pt">
                <v:stroke joinstyle="miter"/>
                <v:textbox>
                  <w:txbxContent>
                    <w:p w14:paraId="04D92D82" w14:textId="2C4A7E48" w:rsidR="0035508F" w:rsidRDefault="0035508F" w:rsidP="0035508F">
                      <w:pPr>
                        <w:rPr>
                          <w:b/>
                          <w:bCs/>
                          <w:i/>
                          <w:iCs/>
                          <w:lang w:val="en-US"/>
                        </w:rPr>
                      </w:pPr>
                      <w:r w:rsidRPr="0035508F">
                        <w:rPr>
                          <w:b/>
                          <w:bCs/>
                          <w:i/>
                          <w:iCs/>
                          <w:lang w:val="en-US"/>
                        </w:rPr>
                        <w:t>Voter</w:t>
                      </w:r>
                    </w:p>
                    <w:p w14:paraId="3360F3EF" w14:textId="55FE0706" w:rsidR="0035508F" w:rsidRDefault="0035508F" w:rsidP="0035508F">
                      <w:pPr>
                        <w:rPr>
                          <w:lang w:val="en-US"/>
                        </w:rPr>
                      </w:pPr>
                      <w:proofErr w:type="spellStart"/>
                      <w:r>
                        <w:rPr>
                          <w:lang w:val="en-US"/>
                        </w:rPr>
                        <w:t>Firstname</w:t>
                      </w:r>
                      <w:proofErr w:type="spellEnd"/>
                    </w:p>
                    <w:p w14:paraId="6D671219" w14:textId="23A14DC5" w:rsidR="0035508F" w:rsidRDefault="0035508F" w:rsidP="0035508F">
                      <w:pPr>
                        <w:rPr>
                          <w:lang w:val="en-US"/>
                        </w:rPr>
                      </w:pPr>
                      <w:proofErr w:type="spellStart"/>
                      <w:r>
                        <w:rPr>
                          <w:lang w:val="en-US"/>
                        </w:rPr>
                        <w:t>Lastname</w:t>
                      </w:r>
                      <w:proofErr w:type="spellEnd"/>
                    </w:p>
                    <w:p w14:paraId="0823E530" w14:textId="3BBC8399" w:rsidR="0035508F" w:rsidRDefault="0035508F" w:rsidP="0035508F">
                      <w:pPr>
                        <w:rPr>
                          <w:lang w:val="en-US"/>
                        </w:rPr>
                      </w:pPr>
                      <w:r>
                        <w:rPr>
                          <w:lang w:val="en-US"/>
                        </w:rPr>
                        <w:t>Username</w:t>
                      </w:r>
                    </w:p>
                    <w:p w14:paraId="1909F6D8" w14:textId="27B30770" w:rsidR="0035508F" w:rsidRDefault="0035508F" w:rsidP="0035508F">
                      <w:pPr>
                        <w:rPr>
                          <w:lang w:val="en-US"/>
                        </w:rPr>
                      </w:pPr>
                      <w:r>
                        <w:rPr>
                          <w:lang w:val="en-US"/>
                        </w:rPr>
                        <w:t>Status</w:t>
                      </w:r>
                    </w:p>
                    <w:p w14:paraId="1A1A87B3" w14:textId="63770283" w:rsidR="0035508F" w:rsidRPr="0035508F" w:rsidRDefault="0035508F" w:rsidP="0035508F">
                      <w:pPr>
                        <w:rPr>
                          <w:lang w:val="en-US"/>
                        </w:rPr>
                      </w:pPr>
                      <w:r>
                        <w:rPr>
                          <w:lang w:val="en-US"/>
                        </w:rPr>
                        <w:t>voted</w:t>
                      </w:r>
                    </w:p>
                    <w:p w14:paraId="6578F38E" w14:textId="77777777" w:rsidR="0035508F" w:rsidRPr="0035508F" w:rsidRDefault="0035508F" w:rsidP="0035508F">
                      <w:pPr>
                        <w:jc w:val="center"/>
                        <w:rPr>
                          <w:lang w:val="en-US"/>
                        </w:rPr>
                      </w:pPr>
                    </w:p>
                  </w:txbxContent>
                </v:textbox>
              </v:roundrect>
            </w:pict>
          </mc:Fallback>
        </mc:AlternateContent>
      </w:r>
      <w:r>
        <w:rPr>
          <w:rFonts w:cstheme="minorHAnsi"/>
          <w:b/>
          <w:bCs/>
          <w:noProof/>
          <w:sz w:val="32"/>
          <w:szCs w:val="32"/>
        </w:rPr>
        <mc:AlternateContent>
          <mc:Choice Requires="wps">
            <w:drawing>
              <wp:anchor distT="0" distB="0" distL="114300" distR="114300" simplePos="0" relativeHeight="251698176" behindDoc="0" locked="0" layoutInCell="1" allowOverlap="1" wp14:anchorId="1EE54CB2" wp14:editId="7D3B23F7">
                <wp:simplePos x="0" y="0"/>
                <wp:positionH relativeFrom="column">
                  <wp:posOffset>2552700</wp:posOffset>
                </wp:positionH>
                <wp:positionV relativeFrom="paragraph">
                  <wp:posOffset>355600</wp:posOffset>
                </wp:positionV>
                <wp:extent cx="1059180" cy="1021080"/>
                <wp:effectExtent l="19050" t="19050" r="45720" b="45720"/>
                <wp:wrapNone/>
                <wp:docPr id="215" name="Diamond 215"/>
                <wp:cNvGraphicFramePr/>
                <a:graphic xmlns:a="http://schemas.openxmlformats.org/drawingml/2006/main">
                  <a:graphicData uri="http://schemas.microsoft.com/office/word/2010/wordprocessingShape">
                    <wps:wsp>
                      <wps:cNvSpPr/>
                      <wps:spPr>
                        <a:xfrm>
                          <a:off x="0" y="0"/>
                          <a:ext cx="1059180" cy="10210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786A6" w14:textId="721023B6" w:rsidR="001F7A74" w:rsidRPr="001F7A74" w:rsidRDefault="001F7A74" w:rsidP="001F7A74">
                            <w:pPr>
                              <w:jc w:val="center"/>
                              <w:rPr>
                                <w:lang w:val="en-US"/>
                              </w:rPr>
                            </w:pPr>
                            <w:r>
                              <w:rPr>
                                <w:lang w:val="en-US"/>
                              </w:rPr>
                              <w:t>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54CB2" id="Diamond 215" o:spid="_x0000_s1029" type="#_x0000_t4" style="position:absolute;margin-left:201pt;margin-top:28pt;width:83.4pt;height:80.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" fillcolor="#4472c4 [3204]" strokecolor="#1f3763 [1604]" strokeweight="1pt">
                <v:textbox>
                  <w:txbxContent>
                    <w:p w14:paraId="4D3786A6" w14:textId="721023B6" w:rsidR="001F7A74" w:rsidRPr="001F7A74" w:rsidRDefault="001F7A74" w:rsidP="001F7A74">
                      <w:pPr>
                        <w:jc w:val="center"/>
                        <w:rPr>
                          <w:lang w:val="en-US"/>
                        </w:rPr>
                      </w:pPr>
                      <w:r>
                        <w:rPr>
                          <w:lang w:val="en-US"/>
                        </w:rPr>
                        <w:t>vote</w:t>
                      </w:r>
                    </w:p>
                  </w:txbxContent>
                </v:textbox>
              </v:shape>
            </w:pict>
          </mc:Fallback>
        </mc:AlternateContent>
      </w:r>
      <w:r>
        <w:rPr>
          <w:rFonts w:cstheme="minorHAnsi"/>
          <w:b/>
          <w:bCs/>
          <w:noProof/>
          <w:sz w:val="32"/>
          <w:szCs w:val="32"/>
        </w:rPr>
        <mc:AlternateContent>
          <mc:Choice Requires="wps">
            <w:drawing>
              <wp:anchor distT="0" distB="0" distL="114300" distR="114300" simplePos="0" relativeHeight="251693056" behindDoc="0" locked="0" layoutInCell="1" allowOverlap="1" wp14:anchorId="35F6724B" wp14:editId="6C62088D">
                <wp:simplePos x="0" y="0"/>
                <wp:positionH relativeFrom="column">
                  <wp:posOffset>4770120</wp:posOffset>
                </wp:positionH>
                <wp:positionV relativeFrom="paragraph">
                  <wp:posOffset>5080</wp:posOffset>
                </wp:positionV>
                <wp:extent cx="1508760" cy="1981200"/>
                <wp:effectExtent l="0" t="0" r="15240" b="19050"/>
                <wp:wrapNone/>
                <wp:docPr id="210" name="Rectangle: Rounded Corners 210"/>
                <wp:cNvGraphicFramePr/>
                <a:graphic xmlns:a="http://schemas.openxmlformats.org/drawingml/2006/main">
                  <a:graphicData uri="http://schemas.microsoft.com/office/word/2010/wordprocessingShape">
                    <wps:wsp>
                      <wps:cNvSpPr/>
                      <wps:spPr>
                        <a:xfrm>
                          <a:off x="0" y="0"/>
                          <a:ext cx="1508760" cy="1981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BF2B6" w14:textId="3DA9665B" w:rsidR="0035508F" w:rsidRPr="0035508F" w:rsidRDefault="0035508F" w:rsidP="0035508F">
                            <w:pPr>
                              <w:jc w:val="center"/>
                              <w:rPr>
                                <w:b/>
                                <w:bCs/>
                                <w:i/>
                                <w:iCs/>
                                <w:lang w:val="en-US"/>
                              </w:rPr>
                            </w:pPr>
                            <w:r w:rsidRPr="0035508F">
                              <w:rPr>
                                <w:b/>
                                <w:bCs/>
                                <w:i/>
                                <w:iCs/>
                                <w:lang w:val="en-US"/>
                              </w:rPr>
                              <w:t>Candidate</w:t>
                            </w:r>
                          </w:p>
                          <w:p w14:paraId="26C884AE" w14:textId="76A58C08" w:rsidR="0035508F" w:rsidRDefault="0035508F" w:rsidP="0035508F">
                            <w:pPr>
                              <w:jc w:val="center"/>
                              <w:rPr>
                                <w:lang w:val="en-US"/>
                              </w:rPr>
                            </w:pPr>
                            <w:r>
                              <w:rPr>
                                <w:lang w:val="en-US"/>
                              </w:rPr>
                              <w:t>Id</w:t>
                            </w:r>
                          </w:p>
                          <w:p w14:paraId="33902A96" w14:textId="74ED129F" w:rsidR="0035508F" w:rsidRDefault="0035508F" w:rsidP="0035508F">
                            <w:pPr>
                              <w:jc w:val="center"/>
                              <w:rPr>
                                <w:lang w:val="en-US"/>
                              </w:rPr>
                            </w:pPr>
                            <w:proofErr w:type="spellStart"/>
                            <w:r>
                              <w:rPr>
                                <w:lang w:val="en-US"/>
                              </w:rPr>
                              <w:t>Fullname</w:t>
                            </w:r>
                            <w:proofErr w:type="spellEnd"/>
                          </w:p>
                          <w:p w14:paraId="3C1CFA9C" w14:textId="346A8562" w:rsidR="0035508F" w:rsidRDefault="0035508F" w:rsidP="0035508F">
                            <w:pPr>
                              <w:jc w:val="center"/>
                              <w:rPr>
                                <w:lang w:val="en-US"/>
                              </w:rPr>
                            </w:pPr>
                            <w:r>
                              <w:rPr>
                                <w:lang w:val="en-US"/>
                              </w:rPr>
                              <w:t>About</w:t>
                            </w:r>
                          </w:p>
                          <w:p w14:paraId="614A2296" w14:textId="6E4CC866" w:rsidR="0035508F" w:rsidRDefault="0035508F" w:rsidP="0035508F">
                            <w:pPr>
                              <w:jc w:val="center"/>
                              <w:rPr>
                                <w:lang w:val="en-US"/>
                              </w:rPr>
                            </w:pPr>
                            <w:proofErr w:type="spellStart"/>
                            <w:r>
                              <w:rPr>
                                <w:lang w:val="en-US"/>
                              </w:rPr>
                              <w:t>Votecount</w:t>
                            </w:r>
                            <w:proofErr w:type="spellEnd"/>
                          </w:p>
                          <w:p w14:paraId="75EC2266" w14:textId="77777777" w:rsidR="0035508F" w:rsidRPr="0035508F" w:rsidRDefault="0035508F" w:rsidP="0035508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F6724B" id="Rectangle: Rounded Corners 210" o:spid="_x0000_s1030" style="position:absolute;margin-left:375.6pt;margin-top:.4pt;width:118.8pt;height:15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" fillcolor="#4472c4 [3204]" strokecolor="#1f3763 [1604]" strokeweight="1pt">
                <v:stroke joinstyle="miter"/>
                <v:textbox>
                  <w:txbxContent>
                    <w:p w14:paraId="657BF2B6" w14:textId="3DA9665B" w:rsidR="0035508F" w:rsidRPr="0035508F" w:rsidRDefault="0035508F" w:rsidP="0035508F">
                      <w:pPr>
                        <w:jc w:val="center"/>
                        <w:rPr>
                          <w:b/>
                          <w:bCs/>
                          <w:i/>
                          <w:iCs/>
                          <w:lang w:val="en-US"/>
                        </w:rPr>
                      </w:pPr>
                      <w:r w:rsidRPr="0035508F">
                        <w:rPr>
                          <w:b/>
                          <w:bCs/>
                          <w:i/>
                          <w:iCs/>
                          <w:lang w:val="en-US"/>
                        </w:rPr>
                        <w:t>Candidate</w:t>
                      </w:r>
                    </w:p>
                    <w:p w14:paraId="26C884AE" w14:textId="76A58C08" w:rsidR="0035508F" w:rsidRDefault="0035508F" w:rsidP="0035508F">
                      <w:pPr>
                        <w:jc w:val="center"/>
                        <w:rPr>
                          <w:lang w:val="en-US"/>
                        </w:rPr>
                      </w:pPr>
                      <w:r>
                        <w:rPr>
                          <w:lang w:val="en-US"/>
                        </w:rPr>
                        <w:t>Id</w:t>
                      </w:r>
                    </w:p>
                    <w:p w14:paraId="33902A96" w14:textId="74ED129F" w:rsidR="0035508F" w:rsidRDefault="0035508F" w:rsidP="0035508F">
                      <w:pPr>
                        <w:jc w:val="center"/>
                        <w:rPr>
                          <w:lang w:val="en-US"/>
                        </w:rPr>
                      </w:pPr>
                      <w:proofErr w:type="spellStart"/>
                      <w:r>
                        <w:rPr>
                          <w:lang w:val="en-US"/>
                        </w:rPr>
                        <w:t>Fullname</w:t>
                      </w:r>
                      <w:proofErr w:type="spellEnd"/>
                    </w:p>
                    <w:p w14:paraId="3C1CFA9C" w14:textId="346A8562" w:rsidR="0035508F" w:rsidRDefault="0035508F" w:rsidP="0035508F">
                      <w:pPr>
                        <w:jc w:val="center"/>
                        <w:rPr>
                          <w:lang w:val="en-US"/>
                        </w:rPr>
                      </w:pPr>
                      <w:r>
                        <w:rPr>
                          <w:lang w:val="en-US"/>
                        </w:rPr>
                        <w:t>About</w:t>
                      </w:r>
                    </w:p>
                    <w:p w14:paraId="614A2296" w14:textId="6E4CC866" w:rsidR="0035508F" w:rsidRDefault="0035508F" w:rsidP="0035508F">
                      <w:pPr>
                        <w:jc w:val="center"/>
                        <w:rPr>
                          <w:lang w:val="en-US"/>
                        </w:rPr>
                      </w:pPr>
                      <w:proofErr w:type="spellStart"/>
                      <w:r>
                        <w:rPr>
                          <w:lang w:val="en-US"/>
                        </w:rPr>
                        <w:t>Votecount</w:t>
                      </w:r>
                      <w:proofErr w:type="spellEnd"/>
                    </w:p>
                    <w:p w14:paraId="75EC2266" w14:textId="77777777" w:rsidR="0035508F" w:rsidRPr="0035508F" w:rsidRDefault="0035508F" w:rsidP="0035508F">
                      <w:pPr>
                        <w:jc w:val="center"/>
                        <w:rPr>
                          <w:lang w:val="en-US"/>
                        </w:rPr>
                      </w:pPr>
                    </w:p>
                  </w:txbxContent>
                </v:textbox>
              </v:roundrect>
            </w:pict>
          </mc:Fallback>
        </mc:AlternateContent>
      </w:r>
    </w:p>
    <w:p w14:paraId="543074AF" w14:textId="77777777" w:rsidR="009037E6" w:rsidRDefault="001F7A74" w:rsidP="004F1410">
      <w:pPr>
        <w:spacing w:line="360" w:lineRule="auto"/>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97152" behindDoc="0" locked="0" layoutInCell="1" allowOverlap="1" wp14:anchorId="5C2893A3" wp14:editId="74C29E5E">
                <wp:simplePos x="0" y="0"/>
                <wp:positionH relativeFrom="column">
                  <wp:posOffset>1447800</wp:posOffset>
                </wp:positionH>
                <wp:positionV relativeFrom="paragraph">
                  <wp:posOffset>391795</wp:posOffset>
                </wp:positionV>
                <wp:extent cx="1089660" cy="46355"/>
                <wp:effectExtent l="0" t="76200" r="0" b="48895"/>
                <wp:wrapNone/>
                <wp:docPr id="214" name="Straight Arrow Connector 214"/>
                <wp:cNvGraphicFramePr/>
                <a:graphic xmlns:a="http://schemas.openxmlformats.org/drawingml/2006/main">
                  <a:graphicData uri="http://schemas.microsoft.com/office/word/2010/wordprocessingShape">
                    <wps:wsp>
                      <wps:cNvCnPr/>
                      <wps:spPr>
                        <a:xfrm flipV="1">
                          <a:off x="0" y="0"/>
                          <a:ext cx="1089660" cy="46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55E80" id="Straight Arrow Connector 214" o:spid="_x0000_s1026" type="#_x0000_t32" style="position:absolute;margin-left:114pt;margin-top:30.85pt;width:85.8pt;height:3.6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" strokecolor="#4472c4 [3204]" strokeweight=".5pt">
                <v:stroke endarrow="block" joinstyle="miter"/>
              </v:shape>
            </w:pict>
          </mc:Fallback>
        </mc:AlternateContent>
      </w:r>
      <w:r>
        <w:rPr>
          <w:rFonts w:cstheme="minorHAnsi"/>
          <w:b/>
          <w:bCs/>
          <w:noProof/>
          <w:sz w:val="32"/>
          <w:szCs w:val="32"/>
        </w:rPr>
        <mc:AlternateContent>
          <mc:Choice Requires="wps">
            <w:drawing>
              <wp:anchor distT="0" distB="0" distL="114300" distR="114300" simplePos="0" relativeHeight="251699200" behindDoc="0" locked="0" layoutInCell="1" allowOverlap="1" wp14:anchorId="43BEAD0B" wp14:editId="195CE0EF">
                <wp:simplePos x="0" y="0"/>
                <wp:positionH relativeFrom="column">
                  <wp:posOffset>3615690</wp:posOffset>
                </wp:positionH>
                <wp:positionV relativeFrom="paragraph">
                  <wp:posOffset>372745</wp:posOffset>
                </wp:positionV>
                <wp:extent cx="1188720" cy="19050"/>
                <wp:effectExtent l="0" t="76200" r="30480" b="76200"/>
                <wp:wrapNone/>
                <wp:docPr id="216" name="Straight Arrow Connector 216"/>
                <wp:cNvGraphicFramePr/>
                <a:graphic xmlns:a="http://schemas.openxmlformats.org/drawingml/2006/main">
                  <a:graphicData uri="http://schemas.microsoft.com/office/word/2010/wordprocessingShape">
                    <wps:wsp>
                      <wps:cNvCnPr/>
                      <wps:spPr>
                        <a:xfrm flipV="1">
                          <a:off x="0" y="0"/>
                          <a:ext cx="118872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E15F8" id="Straight Arrow Connector 216" o:spid="_x0000_s1026" type="#_x0000_t32" style="position:absolute;margin-left:284.7pt;margin-top:29.35pt;width:93.6pt;height:1.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" strokecolor="#4472c4 [3204]" strokeweight=".5pt">
                <v:stroke endarrow="block" joinstyle="miter"/>
              </v:shape>
            </w:pict>
          </mc:Fallback>
        </mc:AlternateContent>
      </w:r>
    </w:p>
    <w:p w14:paraId="67796266" w14:textId="77777777" w:rsidR="009037E6" w:rsidRDefault="009037E6" w:rsidP="004F1410">
      <w:pPr>
        <w:spacing w:line="360" w:lineRule="auto"/>
        <w:rPr>
          <w:rFonts w:cstheme="minorHAnsi"/>
          <w:b/>
          <w:bCs/>
          <w:sz w:val="32"/>
          <w:szCs w:val="32"/>
        </w:rPr>
      </w:pPr>
    </w:p>
    <w:p w14:paraId="4F07E223" w14:textId="77777777" w:rsidR="0007091A" w:rsidRDefault="0007091A" w:rsidP="004F1410">
      <w:pPr>
        <w:spacing w:line="360" w:lineRule="auto"/>
        <w:rPr>
          <w:rFonts w:cstheme="minorHAnsi"/>
          <w:b/>
          <w:bCs/>
          <w:sz w:val="32"/>
          <w:szCs w:val="32"/>
        </w:rPr>
      </w:pPr>
    </w:p>
    <w:p w14:paraId="1B7D9836" w14:textId="708651DD" w:rsidR="0007091A" w:rsidRPr="0007091A" w:rsidRDefault="0007091A" w:rsidP="0007091A">
      <w:pPr>
        <w:spacing w:line="360" w:lineRule="auto"/>
        <w:jc w:val="center"/>
        <w:rPr>
          <w:rFonts w:cstheme="minorHAnsi"/>
          <w:b/>
          <w:bCs/>
          <w:sz w:val="32"/>
          <w:szCs w:val="32"/>
          <w:u w:val="single"/>
        </w:rPr>
      </w:pPr>
      <w:r w:rsidRPr="0007091A">
        <w:rPr>
          <w:rFonts w:cstheme="minorHAnsi"/>
          <w:b/>
          <w:bCs/>
          <w:sz w:val="32"/>
          <w:szCs w:val="32"/>
          <w:u w:val="single"/>
        </w:rPr>
        <w:t>Fig 4.2</w:t>
      </w:r>
    </w:p>
    <w:p w14:paraId="3961E583" w14:textId="77777777" w:rsidR="0007091A" w:rsidRDefault="0007091A" w:rsidP="004F1410">
      <w:pPr>
        <w:spacing w:line="360" w:lineRule="auto"/>
        <w:rPr>
          <w:rFonts w:cstheme="minorHAnsi"/>
          <w:sz w:val="32"/>
          <w:szCs w:val="32"/>
        </w:rPr>
      </w:pPr>
      <w:r w:rsidRPr="0007091A">
        <w:rPr>
          <w:rFonts w:cstheme="minorHAnsi"/>
          <w:sz w:val="32"/>
          <w:szCs w:val="32"/>
        </w:rPr>
        <w:t>Th</w:t>
      </w:r>
      <w:r>
        <w:rPr>
          <w:rFonts w:cstheme="minorHAnsi"/>
          <w:sz w:val="32"/>
          <w:szCs w:val="32"/>
        </w:rPr>
        <w:t>is diagram shows the schema description of the system and how each module can access the various functionalities.</w:t>
      </w:r>
    </w:p>
    <w:p w14:paraId="40D36787" w14:textId="75BEF24A" w:rsidR="0007091A" w:rsidRPr="0007091A" w:rsidRDefault="0007091A" w:rsidP="004F1410">
      <w:pPr>
        <w:spacing w:line="360" w:lineRule="auto"/>
        <w:rPr>
          <w:rFonts w:cstheme="minorHAnsi"/>
          <w:sz w:val="32"/>
          <w:szCs w:val="32"/>
        </w:rPr>
      </w:pPr>
      <w:r>
        <w:rPr>
          <w:rFonts w:cstheme="minorHAnsi"/>
          <w:sz w:val="32"/>
          <w:szCs w:val="32"/>
        </w:rPr>
        <w:t xml:space="preserve"> </w:t>
      </w:r>
    </w:p>
    <w:p w14:paraId="3C935838" w14:textId="3C451214" w:rsidR="004F1410" w:rsidRDefault="004F1410" w:rsidP="004F1410">
      <w:pPr>
        <w:spacing w:line="360" w:lineRule="auto"/>
        <w:rPr>
          <w:rFonts w:cstheme="minorHAnsi"/>
          <w:b/>
          <w:bCs/>
          <w:sz w:val="32"/>
          <w:szCs w:val="32"/>
        </w:rPr>
      </w:pPr>
      <w:r>
        <w:rPr>
          <w:rFonts w:cstheme="minorHAnsi"/>
          <w:b/>
          <w:bCs/>
          <w:sz w:val="32"/>
          <w:szCs w:val="32"/>
        </w:rPr>
        <w:t xml:space="preserve">4.3 </w:t>
      </w:r>
      <w:r w:rsidR="008F4643">
        <w:rPr>
          <w:rFonts w:cstheme="minorHAnsi"/>
          <w:b/>
          <w:bCs/>
          <w:sz w:val="32"/>
          <w:szCs w:val="32"/>
        </w:rPr>
        <w:t xml:space="preserve">  </w:t>
      </w:r>
      <w:r>
        <w:rPr>
          <w:rFonts w:cstheme="minorHAnsi"/>
          <w:b/>
          <w:bCs/>
          <w:sz w:val="32"/>
          <w:szCs w:val="32"/>
        </w:rPr>
        <w:t>Database</w:t>
      </w:r>
      <w:r w:rsidR="009037E6">
        <w:rPr>
          <w:rFonts w:cstheme="minorHAnsi"/>
          <w:b/>
          <w:bCs/>
          <w:sz w:val="32"/>
          <w:szCs w:val="32"/>
        </w:rPr>
        <w:t xml:space="preserve"> </w:t>
      </w:r>
      <w:r>
        <w:rPr>
          <w:rFonts w:cstheme="minorHAnsi"/>
          <w:b/>
          <w:bCs/>
          <w:sz w:val="32"/>
          <w:szCs w:val="32"/>
        </w:rPr>
        <w:t xml:space="preserve"> Tables</w:t>
      </w:r>
    </w:p>
    <w:p w14:paraId="7BAC1F54" w14:textId="6BFF76E1" w:rsidR="004F1410" w:rsidRDefault="004F1410" w:rsidP="004F1410">
      <w:pPr>
        <w:spacing w:line="360" w:lineRule="auto"/>
        <w:rPr>
          <w:rFonts w:cstheme="minorHAnsi"/>
          <w:b/>
          <w:bCs/>
          <w:sz w:val="32"/>
          <w:szCs w:val="32"/>
        </w:rPr>
      </w:pPr>
      <w:r>
        <w:rPr>
          <w:rFonts w:cstheme="minorHAnsi"/>
          <w:b/>
          <w:bCs/>
          <w:sz w:val="32"/>
          <w:szCs w:val="32"/>
        </w:rPr>
        <w:t>1.</w:t>
      </w:r>
      <w:r w:rsidR="008F4643">
        <w:rPr>
          <w:rFonts w:cstheme="minorHAnsi"/>
          <w:b/>
          <w:bCs/>
          <w:sz w:val="32"/>
          <w:szCs w:val="32"/>
        </w:rPr>
        <w:t xml:space="preserve"> </w:t>
      </w:r>
      <w:proofErr w:type="spellStart"/>
      <w:r>
        <w:rPr>
          <w:rFonts w:cstheme="minorHAnsi"/>
          <w:b/>
          <w:bCs/>
          <w:sz w:val="32"/>
          <w:szCs w:val="32"/>
        </w:rPr>
        <w:t>Loginusers</w:t>
      </w:r>
      <w:proofErr w:type="spellEnd"/>
    </w:p>
    <w:tbl>
      <w:tblPr>
        <w:tblStyle w:val="TableGrid"/>
        <w:tblW w:w="0" w:type="auto"/>
        <w:tblLook w:val="04A0" w:firstRow="1" w:lastRow="0" w:firstColumn="1" w:lastColumn="0" w:noHBand="0" w:noVBand="1"/>
      </w:tblPr>
      <w:tblGrid>
        <w:gridCol w:w="3005"/>
        <w:gridCol w:w="3005"/>
        <w:gridCol w:w="3006"/>
      </w:tblGrid>
      <w:tr w:rsidR="004F1410" w14:paraId="2FBF466B" w14:textId="77777777" w:rsidTr="00662FC4">
        <w:tc>
          <w:tcPr>
            <w:tcW w:w="3005" w:type="dxa"/>
          </w:tcPr>
          <w:p w14:paraId="153AC232" w14:textId="77777777" w:rsidR="004F1410" w:rsidRPr="00FA38AB" w:rsidRDefault="004F1410" w:rsidP="00662FC4">
            <w:pPr>
              <w:spacing w:line="360" w:lineRule="auto"/>
              <w:rPr>
                <w:rFonts w:cstheme="minorHAnsi"/>
                <w:b/>
                <w:bCs/>
                <w:sz w:val="32"/>
                <w:szCs w:val="32"/>
              </w:rPr>
            </w:pPr>
            <w:r w:rsidRPr="00FA38AB">
              <w:rPr>
                <w:rFonts w:cstheme="minorHAnsi"/>
                <w:b/>
                <w:bCs/>
                <w:sz w:val="32"/>
                <w:szCs w:val="32"/>
              </w:rPr>
              <w:t>Field Name</w:t>
            </w:r>
          </w:p>
        </w:tc>
        <w:tc>
          <w:tcPr>
            <w:tcW w:w="3005" w:type="dxa"/>
          </w:tcPr>
          <w:p w14:paraId="0A38A234" w14:textId="77777777" w:rsidR="004F1410" w:rsidRPr="00FA38AB" w:rsidRDefault="004F1410" w:rsidP="00662FC4">
            <w:pPr>
              <w:spacing w:line="360" w:lineRule="auto"/>
              <w:rPr>
                <w:rFonts w:cstheme="minorHAnsi"/>
                <w:b/>
                <w:bCs/>
                <w:sz w:val="32"/>
                <w:szCs w:val="32"/>
              </w:rPr>
            </w:pPr>
            <w:r w:rsidRPr="00FA38AB">
              <w:rPr>
                <w:rFonts w:cstheme="minorHAnsi"/>
                <w:b/>
                <w:bCs/>
                <w:sz w:val="32"/>
                <w:szCs w:val="32"/>
              </w:rPr>
              <w:t>Data Type</w:t>
            </w:r>
          </w:p>
        </w:tc>
        <w:tc>
          <w:tcPr>
            <w:tcW w:w="3006" w:type="dxa"/>
          </w:tcPr>
          <w:p w14:paraId="39B3548C" w14:textId="77777777" w:rsidR="004F1410" w:rsidRPr="00FA38AB" w:rsidRDefault="004F1410" w:rsidP="00662FC4">
            <w:pPr>
              <w:spacing w:line="360" w:lineRule="auto"/>
              <w:rPr>
                <w:rFonts w:cstheme="minorHAnsi"/>
                <w:b/>
                <w:bCs/>
                <w:sz w:val="32"/>
                <w:szCs w:val="32"/>
              </w:rPr>
            </w:pPr>
            <w:r w:rsidRPr="00FA38AB">
              <w:rPr>
                <w:rFonts w:cstheme="minorHAnsi"/>
                <w:b/>
                <w:bCs/>
                <w:sz w:val="32"/>
                <w:szCs w:val="32"/>
              </w:rPr>
              <w:t>Description</w:t>
            </w:r>
          </w:p>
        </w:tc>
      </w:tr>
      <w:tr w:rsidR="004F1410" w14:paraId="7ECE77CC" w14:textId="77777777" w:rsidTr="00662FC4">
        <w:tc>
          <w:tcPr>
            <w:tcW w:w="3005" w:type="dxa"/>
          </w:tcPr>
          <w:p w14:paraId="57FD3C41" w14:textId="77777777" w:rsidR="004F1410" w:rsidRPr="00DA1A89" w:rsidRDefault="004F1410" w:rsidP="00662FC4">
            <w:pPr>
              <w:spacing w:line="360" w:lineRule="auto"/>
              <w:rPr>
                <w:rFonts w:cstheme="minorHAnsi"/>
                <w:sz w:val="32"/>
                <w:szCs w:val="32"/>
              </w:rPr>
            </w:pPr>
            <w:r w:rsidRPr="00DA1A89">
              <w:rPr>
                <w:rFonts w:cstheme="minorHAnsi"/>
                <w:sz w:val="32"/>
                <w:szCs w:val="32"/>
              </w:rPr>
              <w:t>Id</w:t>
            </w:r>
          </w:p>
        </w:tc>
        <w:tc>
          <w:tcPr>
            <w:tcW w:w="3005" w:type="dxa"/>
          </w:tcPr>
          <w:p w14:paraId="28FD6B19" w14:textId="77777777" w:rsidR="004F1410" w:rsidRPr="00DA1A89" w:rsidRDefault="004F1410" w:rsidP="00662FC4">
            <w:pPr>
              <w:spacing w:line="360" w:lineRule="auto"/>
              <w:rPr>
                <w:rFonts w:cstheme="minorHAnsi"/>
                <w:sz w:val="32"/>
                <w:szCs w:val="32"/>
              </w:rPr>
            </w:pPr>
            <w:r>
              <w:rPr>
                <w:rFonts w:cstheme="minorHAnsi"/>
                <w:sz w:val="32"/>
                <w:szCs w:val="32"/>
              </w:rPr>
              <w:t>int</w:t>
            </w:r>
          </w:p>
        </w:tc>
        <w:tc>
          <w:tcPr>
            <w:tcW w:w="3006" w:type="dxa"/>
          </w:tcPr>
          <w:p w14:paraId="1D025DA0" w14:textId="77777777" w:rsidR="004F1410" w:rsidRPr="00FA38AB" w:rsidRDefault="004F1410" w:rsidP="00662FC4">
            <w:pPr>
              <w:spacing w:line="360" w:lineRule="auto"/>
              <w:rPr>
                <w:rFonts w:cstheme="minorHAnsi"/>
                <w:sz w:val="32"/>
                <w:szCs w:val="32"/>
              </w:rPr>
            </w:pPr>
            <w:r w:rsidRPr="00FA38AB">
              <w:rPr>
                <w:rFonts w:cstheme="minorHAnsi"/>
                <w:sz w:val="32"/>
                <w:szCs w:val="32"/>
              </w:rPr>
              <w:t>Unique user Id</w:t>
            </w:r>
          </w:p>
        </w:tc>
      </w:tr>
      <w:tr w:rsidR="004F1410" w14:paraId="0F75621D" w14:textId="77777777" w:rsidTr="00662FC4">
        <w:tc>
          <w:tcPr>
            <w:tcW w:w="3005" w:type="dxa"/>
          </w:tcPr>
          <w:p w14:paraId="51D6C18C" w14:textId="77777777" w:rsidR="004F1410" w:rsidRPr="00DA1A89" w:rsidRDefault="004F1410" w:rsidP="00662FC4">
            <w:pPr>
              <w:spacing w:line="360" w:lineRule="auto"/>
              <w:rPr>
                <w:rFonts w:cstheme="minorHAnsi"/>
                <w:sz w:val="32"/>
                <w:szCs w:val="32"/>
              </w:rPr>
            </w:pPr>
            <w:r w:rsidRPr="00DA1A89">
              <w:rPr>
                <w:rFonts w:cstheme="minorHAnsi"/>
                <w:sz w:val="32"/>
                <w:szCs w:val="32"/>
              </w:rPr>
              <w:t>Username</w:t>
            </w:r>
          </w:p>
        </w:tc>
        <w:tc>
          <w:tcPr>
            <w:tcW w:w="3005" w:type="dxa"/>
          </w:tcPr>
          <w:p w14:paraId="36CBFC30" w14:textId="77777777" w:rsidR="004F1410" w:rsidRPr="00DA1A89" w:rsidRDefault="004F1410" w:rsidP="00662FC4">
            <w:pPr>
              <w:spacing w:line="360" w:lineRule="auto"/>
              <w:rPr>
                <w:rFonts w:cstheme="minorHAnsi"/>
                <w:sz w:val="32"/>
                <w:szCs w:val="32"/>
              </w:rPr>
            </w:pPr>
            <w:r w:rsidRPr="00DA1A89">
              <w:rPr>
                <w:rFonts w:cstheme="minorHAnsi"/>
                <w:sz w:val="32"/>
                <w:szCs w:val="32"/>
              </w:rPr>
              <w:t>varchar</w:t>
            </w:r>
          </w:p>
        </w:tc>
        <w:tc>
          <w:tcPr>
            <w:tcW w:w="3006" w:type="dxa"/>
          </w:tcPr>
          <w:p w14:paraId="4A969F98" w14:textId="77777777" w:rsidR="004F1410" w:rsidRPr="00FA38AB" w:rsidRDefault="004F1410" w:rsidP="00662FC4">
            <w:pPr>
              <w:spacing w:line="360" w:lineRule="auto"/>
              <w:rPr>
                <w:rFonts w:cstheme="minorHAnsi"/>
                <w:sz w:val="32"/>
                <w:szCs w:val="32"/>
              </w:rPr>
            </w:pPr>
            <w:r>
              <w:rPr>
                <w:rFonts w:cstheme="minorHAnsi"/>
                <w:sz w:val="32"/>
                <w:szCs w:val="32"/>
              </w:rPr>
              <w:t>Unique username</w:t>
            </w:r>
          </w:p>
        </w:tc>
      </w:tr>
      <w:tr w:rsidR="004F1410" w14:paraId="3F77285A" w14:textId="77777777" w:rsidTr="00662FC4">
        <w:tc>
          <w:tcPr>
            <w:tcW w:w="3005" w:type="dxa"/>
          </w:tcPr>
          <w:p w14:paraId="2541A87C" w14:textId="77777777" w:rsidR="004F1410" w:rsidRPr="00DA1A89" w:rsidRDefault="004F1410" w:rsidP="00662FC4">
            <w:pPr>
              <w:spacing w:line="360" w:lineRule="auto"/>
              <w:rPr>
                <w:rFonts w:cstheme="minorHAnsi"/>
                <w:sz w:val="32"/>
                <w:szCs w:val="32"/>
              </w:rPr>
            </w:pPr>
            <w:r w:rsidRPr="00DA1A89">
              <w:rPr>
                <w:rFonts w:cstheme="minorHAnsi"/>
                <w:sz w:val="32"/>
                <w:szCs w:val="32"/>
              </w:rPr>
              <w:t>Password</w:t>
            </w:r>
          </w:p>
        </w:tc>
        <w:tc>
          <w:tcPr>
            <w:tcW w:w="3005" w:type="dxa"/>
          </w:tcPr>
          <w:p w14:paraId="62E96E7E" w14:textId="77777777" w:rsidR="004F1410" w:rsidRPr="00FA38AB" w:rsidRDefault="004F1410" w:rsidP="00662FC4">
            <w:pPr>
              <w:spacing w:line="360" w:lineRule="auto"/>
              <w:rPr>
                <w:rFonts w:cstheme="minorHAnsi"/>
                <w:sz w:val="32"/>
                <w:szCs w:val="32"/>
              </w:rPr>
            </w:pPr>
            <w:r w:rsidRPr="00FA38AB">
              <w:rPr>
                <w:rFonts w:cstheme="minorHAnsi"/>
                <w:sz w:val="32"/>
                <w:szCs w:val="32"/>
              </w:rPr>
              <w:t>varchar</w:t>
            </w:r>
          </w:p>
        </w:tc>
        <w:tc>
          <w:tcPr>
            <w:tcW w:w="3006" w:type="dxa"/>
          </w:tcPr>
          <w:p w14:paraId="3040C29F" w14:textId="77777777" w:rsidR="004F1410" w:rsidRPr="00FA38AB" w:rsidRDefault="004F1410" w:rsidP="00662FC4">
            <w:pPr>
              <w:spacing w:line="360" w:lineRule="auto"/>
              <w:rPr>
                <w:rFonts w:cstheme="minorHAnsi"/>
                <w:sz w:val="32"/>
                <w:szCs w:val="32"/>
              </w:rPr>
            </w:pPr>
            <w:r>
              <w:rPr>
                <w:rFonts w:cstheme="minorHAnsi"/>
                <w:sz w:val="32"/>
                <w:szCs w:val="32"/>
              </w:rPr>
              <w:t>User password</w:t>
            </w:r>
          </w:p>
        </w:tc>
      </w:tr>
      <w:tr w:rsidR="004F1410" w14:paraId="54130343" w14:textId="77777777" w:rsidTr="00662FC4">
        <w:tc>
          <w:tcPr>
            <w:tcW w:w="3005" w:type="dxa"/>
          </w:tcPr>
          <w:p w14:paraId="5953CF53" w14:textId="77777777" w:rsidR="004F1410" w:rsidRPr="00DA1A89" w:rsidRDefault="004F1410" w:rsidP="00662FC4">
            <w:pPr>
              <w:spacing w:line="360" w:lineRule="auto"/>
              <w:rPr>
                <w:rFonts w:cstheme="minorHAnsi"/>
                <w:sz w:val="32"/>
                <w:szCs w:val="32"/>
              </w:rPr>
            </w:pPr>
            <w:r w:rsidRPr="00DA1A89">
              <w:rPr>
                <w:rFonts w:cstheme="minorHAnsi"/>
                <w:sz w:val="32"/>
                <w:szCs w:val="32"/>
              </w:rPr>
              <w:lastRenderedPageBreak/>
              <w:t>Rank</w:t>
            </w:r>
          </w:p>
        </w:tc>
        <w:tc>
          <w:tcPr>
            <w:tcW w:w="3005" w:type="dxa"/>
          </w:tcPr>
          <w:p w14:paraId="7F4579B1" w14:textId="77777777" w:rsidR="004F1410" w:rsidRDefault="004F1410" w:rsidP="00662FC4">
            <w:pPr>
              <w:spacing w:line="360" w:lineRule="auto"/>
              <w:rPr>
                <w:rFonts w:cstheme="minorHAnsi"/>
                <w:b/>
                <w:bCs/>
                <w:sz w:val="32"/>
                <w:szCs w:val="32"/>
              </w:rPr>
            </w:pPr>
            <w:r w:rsidRPr="00FA38AB">
              <w:rPr>
                <w:rFonts w:cstheme="minorHAnsi"/>
                <w:sz w:val="32"/>
                <w:szCs w:val="32"/>
              </w:rPr>
              <w:t>varchar</w:t>
            </w:r>
          </w:p>
        </w:tc>
        <w:tc>
          <w:tcPr>
            <w:tcW w:w="3006" w:type="dxa"/>
          </w:tcPr>
          <w:p w14:paraId="275A73A3" w14:textId="77777777" w:rsidR="004F1410" w:rsidRPr="00FA38AB" w:rsidRDefault="004F1410" w:rsidP="00662FC4">
            <w:pPr>
              <w:spacing w:line="360" w:lineRule="auto"/>
              <w:rPr>
                <w:rFonts w:cstheme="minorHAnsi"/>
                <w:sz w:val="32"/>
                <w:szCs w:val="32"/>
              </w:rPr>
            </w:pPr>
            <w:r>
              <w:rPr>
                <w:rFonts w:cstheme="minorHAnsi"/>
                <w:sz w:val="32"/>
                <w:szCs w:val="32"/>
              </w:rPr>
              <w:t>To differentiate between admin and user</w:t>
            </w:r>
          </w:p>
        </w:tc>
      </w:tr>
      <w:tr w:rsidR="004F1410" w14:paraId="4CD424DD" w14:textId="77777777" w:rsidTr="00662FC4">
        <w:tc>
          <w:tcPr>
            <w:tcW w:w="3005" w:type="dxa"/>
          </w:tcPr>
          <w:p w14:paraId="78711361" w14:textId="77777777" w:rsidR="004F1410" w:rsidRPr="00DA1A89" w:rsidRDefault="004F1410" w:rsidP="00662FC4">
            <w:pPr>
              <w:spacing w:line="360" w:lineRule="auto"/>
              <w:rPr>
                <w:rFonts w:cstheme="minorHAnsi"/>
                <w:sz w:val="32"/>
                <w:szCs w:val="32"/>
              </w:rPr>
            </w:pPr>
            <w:r w:rsidRPr="00DA1A89">
              <w:rPr>
                <w:rFonts w:cstheme="minorHAnsi"/>
                <w:sz w:val="32"/>
                <w:szCs w:val="32"/>
              </w:rPr>
              <w:t>Status</w:t>
            </w:r>
          </w:p>
        </w:tc>
        <w:tc>
          <w:tcPr>
            <w:tcW w:w="3005" w:type="dxa"/>
          </w:tcPr>
          <w:p w14:paraId="25015B9D" w14:textId="77777777" w:rsidR="004F1410" w:rsidRDefault="004F1410" w:rsidP="00662FC4">
            <w:pPr>
              <w:spacing w:line="360" w:lineRule="auto"/>
              <w:rPr>
                <w:rFonts w:cstheme="minorHAnsi"/>
                <w:b/>
                <w:bCs/>
                <w:sz w:val="32"/>
                <w:szCs w:val="32"/>
              </w:rPr>
            </w:pPr>
            <w:r w:rsidRPr="00FA38AB">
              <w:rPr>
                <w:rFonts w:cstheme="minorHAnsi"/>
                <w:sz w:val="32"/>
                <w:szCs w:val="32"/>
              </w:rPr>
              <w:t>varchar</w:t>
            </w:r>
          </w:p>
        </w:tc>
        <w:tc>
          <w:tcPr>
            <w:tcW w:w="3006" w:type="dxa"/>
          </w:tcPr>
          <w:p w14:paraId="402454C0" w14:textId="77777777" w:rsidR="004F1410" w:rsidRPr="00FA38AB" w:rsidRDefault="004F1410" w:rsidP="00662FC4">
            <w:pPr>
              <w:spacing w:line="360" w:lineRule="auto"/>
              <w:rPr>
                <w:rFonts w:cstheme="minorHAnsi"/>
                <w:sz w:val="32"/>
                <w:szCs w:val="32"/>
              </w:rPr>
            </w:pPr>
            <w:r w:rsidRPr="00FA38AB">
              <w:rPr>
                <w:rFonts w:cstheme="minorHAnsi"/>
                <w:sz w:val="32"/>
                <w:szCs w:val="32"/>
              </w:rPr>
              <w:t>Active or not</w:t>
            </w:r>
          </w:p>
        </w:tc>
      </w:tr>
    </w:tbl>
    <w:p w14:paraId="01970755" w14:textId="77777777" w:rsidR="004F1410" w:rsidRDefault="004F1410" w:rsidP="004F1410">
      <w:pPr>
        <w:spacing w:line="360" w:lineRule="auto"/>
        <w:rPr>
          <w:rFonts w:cstheme="minorHAnsi"/>
          <w:b/>
          <w:bCs/>
          <w:sz w:val="32"/>
          <w:szCs w:val="32"/>
        </w:rPr>
      </w:pPr>
    </w:p>
    <w:p w14:paraId="1A010194" w14:textId="62ECB6BE" w:rsidR="004F1410" w:rsidRDefault="004F1410" w:rsidP="004F1410">
      <w:pPr>
        <w:spacing w:line="360" w:lineRule="auto"/>
        <w:rPr>
          <w:rFonts w:cstheme="minorHAnsi"/>
          <w:b/>
          <w:bCs/>
          <w:sz w:val="32"/>
          <w:szCs w:val="32"/>
        </w:rPr>
      </w:pPr>
      <w:r>
        <w:rPr>
          <w:rFonts w:cstheme="minorHAnsi"/>
          <w:b/>
          <w:bCs/>
          <w:sz w:val="32"/>
          <w:szCs w:val="32"/>
        </w:rPr>
        <w:t>2.</w:t>
      </w:r>
      <w:r w:rsidR="008F4643">
        <w:rPr>
          <w:rFonts w:cstheme="minorHAnsi"/>
          <w:b/>
          <w:bCs/>
          <w:sz w:val="32"/>
          <w:szCs w:val="32"/>
        </w:rPr>
        <w:t xml:space="preserve"> </w:t>
      </w:r>
      <w:r>
        <w:rPr>
          <w:rFonts w:cstheme="minorHAnsi"/>
          <w:b/>
          <w:bCs/>
          <w:sz w:val="32"/>
          <w:szCs w:val="32"/>
        </w:rPr>
        <w:t>Voters</w:t>
      </w:r>
    </w:p>
    <w:tbl>
      <w:tblPr>
        <w:tblStyle w:val="TableGrid"/>
        <w:tblW w:w="0" w:type="auto"/>
        <w:tblLook w:val="04A0" w:firstRow="1" w:lastRow="0" w:firstColumn="1" w:lastColumn="0" w:noHBand="0" w:noVBand="1"/>
      </w:tblPr>
      <w:tblGrid>
        <w:gridCol w:w="3005"/>
        <w:gridCol w:w="3005"/>
        <w:gridCol w:w="3006"/>
      </w:tblGrid>
      <w:tr w:rsidR="004F1410" w14:paraId="268172D6" w14:textId="77777777" w:rsidTr="00662FC4">
        <w:tc>
          <w:tcPr>
            <w:tcW w:w="3005" w:type="dxa"/>
          </w:tcPr>
          <w:p w14:paraId="33A63900" w14:textId="77777777" w:rsidR="004F1410" w:rsidRDefault="004F1410" w:rsidP="00662FC4">
            <w:pPr>
              <w:spacing w:line="360" w:lineRule="auto"/>
              <w:rPr>
                <w:rFonts w:cstheme="minorHAnsi"/>
                <w:b/>
                <w:bCs/>
                <w:sz w:val="32"/>
                <w:szCs w:val="32"/>
              </w:rPr>
            </w:pPr>
            <w:r>
              <w:rPr>
                <w:rFonts w:cstheme="minorHAnsi"/>
                <w:b/>
                <w:bCs/>
                <w:sz w:val="32"/>
                <w:szCs w:val="32"/>
              </w:rPr>
              <w:t>Field Name</w:t>
            </w:r>
          </w:p>
        </w:tc>
        <w:tc>
          <w:tcPr>
            <w:tcW w:w="3005" w:type="dxa"/>
          </w:tcPr>
          <w:p w14:paraId="0AE576C1" w14:textId="77777777" w:rsidR="004F1410" w:rsidRDefault="004F1410" w:rsidP="00662FC4">
            <w:pPr>
              <w:spacing w:line="360" w:lineRule="auto"/>
              <w:rPr>
                <w:rFonts w:cstheme="minorHAnsi"/>
                <w:b/>
                <w:bCs/>
                <w:sz w:val="32"/>
                <w:szCs w:val="32"/>
              </w:rPr>
            </w:pPr>
            <w:r>
              <w:rPr>
                <w:rFonts w:cstheme="minorHAnsi"/>
                <w:b/>
                <w:bCs/>
                <w:sz w:val="32"/>
                <w:szCs w:val="32"/>
              </w:rPr>
              <w:t>Data Types</w:t>
            </w:r>
          </w:p>
        </w:tc>
        <w:tc>
          <w:tcPr>
            <w:tcW w:w="3006" w:type="dxa"/>
          </w:tcPr>
          <w:p w14:paraId="2009795C" w14:textId="77777777" w:rsidR="004F1410" w:rsidRDefault="004F1410" w:rsidP="00662FC4">
            <w:pPr>
              <w:spacing w:line="360" w:lineRule="auto"/>
              <w:rPr>
                <w:rFonts w:cstheme="minorHAnsi"/>
                <w:b/>
                <w:bCs/>
                <w:sz w:val="32"/>
                <w:szCs w:val="32"/>
              </w:rPr>
            </w:pPr>
            <w:r>
              <w:rPr>
                <w:rFonts w:cstheme="minorHAnsi"/>
                <w:b/>
                <w:bCs/>
                <w:sz w:val="32"/>
                <w:szCs w:val="32"/>
              </w:rPr>
              <w:t>Description</w:t>
            </w:r>
          </w:p>
        </w:tc>
      </w:tr>
      <w:tr w:rsidR="004F1410" w14:paraId="376EE9CD" w14:textId="77777777" w:rsidTr="00662FC4">
        <w:tc>
          <w:tcPr>
            <w:tcW w:w="3005" w:type="dxa"/>
          </w:tcPr>
          <w:p w14:paraId="4F1F449C" w14:textId="77777777" w:rsidR="004F1410" w:rsidRPr="00FA38AB" w:rsidRDefault="004F1410" w:rsidP="00662FC4">
            <w:pPr>
              <w:spacing w:line="360" w:lineRule="auto"/>
              <w:rPr>
                <w:rFonts w:cstheme="minorHAnsi"/>
                <w:sz w:val="32"/>
                <w:szCs w:val="32"/>
              </w:rPr>
            </w:pPr>
            <w:r w:rsidRPr="00FA38AB">
              <w:rPr>
                <w:rFonts w:cstheme="minorHAnsi"/>
                <w:sz w:val="32"/>
                <w:szCs w:val="32"/>
              </w:rPr>
              <w:t>First name</w:t>
            </w:r>
          </w:p>
        </w:tc>
        <w:tc>
          <w:tcPr>
            <w:tcW w:w="3005" w:type="dxa"/>
          </w:tcPr>
          <w:p w14:paraId="7D97F417" w14:textId="77777777" w:rsidR="004F1410" w:rsidRPr="00FA38AB" w:rsidRDefault="004F1410" w:rsidP="00662FC4">
            <w:pPr>
              <w:spacing w:line="360" w:lineRule="auto"/>
              <w:rPr>
                <w:rFonts w:cstheme="minorHAnsi"/>
                <w:sz w:val="32"/>
                <w:szCs w:val="32"/>
              </w:rPr>
            </w:pPr>
            <w:r w:rsidRPr="00FA38AB">
              <w:rPr>
                <w:rFonts w:cstheme="minorHAnsi"/>
                <w:sz w:val="32"/>
                <w:szCs w:val="32"/>
              </w:rPr>
              <w:t>varchar</w:t>
            </w:r>
          </w:p>
        </w:tc>
        <w:tc>
          <w:tcPr>
            <w:tcW w:w="3006" w:type="dxa"/>
          </w:tcPr>
          <w:p w14:paraId="497C0F97" w14:textId="77777777" w:rsidR="004F1410" w:rsidRPr="00FA38AB" w:rsidRDefault="004F1410" w:rsidP="00662FC4">
            <w:pPr>
              <w:spacing w:line="360" w:lineRule="auto"/>
              <w:rPr>
                <w:rFonts w:cstheme="minorHAnsi"/>
                <w:sz w:val="32"/>
                <w:szCs w:val="32"/>
              </w:rPr>
            </w:pPr>
            <w:r w:rsidRPr="00FA38AB">
              <w:rPr>
                <w:rFonts w:cstheme="minorHAnsi"/>
                <w:sz w:val="32"/>
                <w:szCs w:val="32"/>
              </w:rPr>
              <w:t>First name of voter</w:t>
            </w:r>
          </w:p>
        </w:tc>
      </w:tr>
      <w:tr w:rsidR="004F1410" w14:paraId="6A1B3BD4" w14:textId="77777777" w:rsidTr="00662FC4">
        <w:tc>
          <w:tcPr>
            <w:tcW w:w="3005" w:type="dxa"/>
          </w:tcPr>
          <w:p w14:paraId="350C1E10" w14:textId="77777777" w:rsidR="004F1410" w:rsidRPr="00FA38AB" w:rsidRDefault="004F1410" w:rsidP="00662FC4">
            <w:pPr>
              <w:spacing w:line="360" w:lineRule="auto"/>
              <w:rPr>
                <w:rFonts w:cstheme="minorHAnsi"/>
                <w:sz w:val="32"/>
                <w:szCs w:val="32"/>
              </w:rPr>
            </w:pPr>
            <w:r w:rsidRPr="00FA38AB">
              <w:rPr>
                <w:rFonts w:cstheme="minorHAnsi"/>
                <w:sz w:val="32"/>
                <w:szCs w:val="32"/>
              </w:rPr>
              <w:t>Last name</w:t>
            </w:r>
          </w:p>
        </w:tc>
        <w:tc>
          <w:tcPr>
            <w:tcW w:w="3005" w:type="dxa"/>
          </w:tcPr>
          <w:p w14:paraId="2CEA1552" w14:textId="77777777" w:rsidR="004F1410" w:rsidRPr="00FA38AB" w:rsidRDefault="004F1410" w:rsidP="00662FC4">
            <w:pPr>
              <w:spacing w:line="360" w:lineRule="auto"/>
              <w:rPr>
                <w:rFonts w:cstheme="minorHAnsi"/>
                <w:sz w:val="32"/>
                <w:szCs w:val="32"/>
              </w:rPr>
            </w:pPr>
            <w:r w:rsidRPr="00FA38AB">
              <w:rPr>
                <w:rFonts w:cstheme="minorHAnsi"/>
                <w:sz w:val="32"/>
                <w:szCs w:val="32"/>
              </w:rPr>
              <w:t>varchar</w:t>
            </w:r>
          </w:p>
        </w:tc>
        <w:tc>
          <w:tcPr>
            <w:tcW w:w="3006" w:type="dxa"/>
          </w:tcPr>
          <w:p w14:paraId="2B40A589" w14:textId="77777777" w:rsidR="004F1410" w:rsidRPr="00FA38AB" w:rsidRDefault="004F1410" w:rsidP="00662FC4">
            <w:pPr>
              <w:spacing w:line="360" w:lineRule="auto"/>
              <w:rPr>
                <w:rFonts w:cstheme="minorHAnsi"/>
                <w:sz w:val="32"/>
                <w:szCs w:val="32"/>
              </w:rPr>
            </w:pPr>
            <w:r w:rsidRPr="00FA38AB">
              <w:rPr>
                <w:rFonts w:cstheme="minorHAnsi"/>
                <w:sz w:val="32"/>
                <w:szCs w:val="32"/>
              </w:rPr>
              <w:t>Last name of voter</w:t>
            </w:r>
          </w:p>
        </w:tc>
      </w:tr>
      <w:tr w:rsidR="004F1410" w14:paraId="215FC3E2" w14:textId="77777777" w:rsidTr="00662FC4">
        <w:tc>
          <w:tcPr>
            <w:tcW w:w="3005" w:type="dxa"/>
          </w:tcPr>
          <w:p w14:paraId="31D323A9" w14:textId="77777777" w:rsidR="004F1410" w:rsidRPr="00FA38AB" w:rsidRDefault="004F1410" w:rsidP="00662FC4">
            <w:pPr>
              <w:spacing w:line="360" w:lineRule="auto"/>
              <w:rPr>
                <w:rFonts w:cstheme="minorHAnsi"/>
                <w:sz w:val="32"/>
                <w:szCs w:val="32"/>
              </w:rPr>
            </w:pPr>
            <w:r w:rsidRPr="00FA38AB">
              <w:rPr>
                <w:rFonts w:cstheme="minorHAnsi"/>
                <w:sz w:val="32"/>
                <w:szCs w:val="32"/>
              </w:rPr>
              <w:t>username</w:t>
            </w:r>
          </w:p>
        </w:tc>
        <w:tc>
          <w:tcPr>
            <w:tcW w:w="3005" w:type="dxa"/>
          </w:tcPr>
          <w:p w14:paraId="0C0BD69A" w14:textId="77777777" w:rsidR="004F1410" w:rsidRPr="00FA38AB" w:rsidRDefault="004F1410" w:rsidP="00662FC4">
            <w:pPr>
              <w:spacing w:line="360" w:lineRule="auto"/>
              <w:rPr>
                <w:rFonts w:cstheme="minorHAnsi"/>
                <w:sz w:val="32"/>
                <w:szCs w:val="32"/>
              </w:rPr>
            </w:pPr>
            <w:r w:rsidRPr="00FA38AB">
              <w:rPr>
                <w:rFonts w:cstheme="minorHAnsi"/>
                <w:sz w:val="32"/>
                <w:szCs w:val="32"/>
              </w:rPr>
              <w:t>varchar</w:t>
            </w:r>
          </w:p>
        </w:tc>
        <w:tc>
          <w:tcPr>
            <w:tcW w:w="3006" w:type="dxa"/>
          </w:tcPr>
          <w:p w14:paraId="3D347B02" w14:textId="77777777" w:rsidR="004F1410" w:rsidRPr="00FA38AB" w:rsidRDefault="004F1410" w:rsidP="00662FC4">
            <w:pPr>
              <w:spacing w:line="360" w:lineRule="auto"/>
              <w:rPr>
                <w:rFonts w:cstheme="minorHAnsi"/>
                <w:sz w:val="32"/>
                <w:szCs w:val="32"/>
              </w:rPr>
            </w:pPr>
            <w:r w:rsidRPr="00FA38AB">
              <w:rPr>
                <w:rFonts w:cstheme="minorHAnsi"/>
                <w:sz w:val="32"/>
                <w:szCs w:val="32"/>
              </w:rPr>
              <w:t>username</w:t>
            </w:r>
          </w:p>
        </w:tc>
      </w:tr>
      <w:tr w:rsidR="004F1410" w14:paraId="64DB55DD" w14:textId="77777777" w:rsidTr="00662FC4">
        <w:tc>
          <w:tcPr>
            <w:tcW w:w="3005" w:type="dxa"/>
          </w:tcPr>
          <w:p w14:paraId="71EA8BDE" w14:textId="77777777" w:rsidR="004F1410" w:rsidRPr="00FA38AB" w:rsidRDefault="004F1410" w:rsidP="00662FC4">
            <w:pPr>
              <w:spacing w:line="360" w:lineRule="auto"/>
              <w:rPr>
                <w:rFonts w:cstheme="minorHAnsi"/>
                <w:sz w:val="32"/>
                <w:szCs w:val="32"/>
              </w:rPr>
            </w:pPr>
            <w:r w:rsidRPr="00FA38AB">
              <w:rPr>
                <w:rFonts w:cstheme="minorHAnsi"/>
                <w:sz w:val="32"/>
                <w:szCs w:val="32"/>
              </w:rPr>
              <w:t>status</w:t>
            </w:r>
          </w:p>
        </w:tc>
        <w:tc>
          <w:tcPr>
            <w:tcW w:w="3005" w:type="dxa"/>
          </w:tcPr>
          <w:p w14:paraId="4E04AA86" w14:textId="77777777" w:rsidR="004F1410" w:rsidRPr="00FA38AB" w:rsidRDefault="004F1410" w:rsidP="00662FC4">
            <w:pPr>
              <w:spacing w:line="360" w:lineRule="auto"/>
              <w:rPr>
                <w:rFonts w:cstheme="minorHAnsi"/>
                <w:sz w:val="32"/>
                <w:szCs w:val="32"/>
              </w:rPr>
            </w:pPr>
            <w:r w:rsidRPr="00FA38AB">
              <w:rPr>
                <w:rFonts w:cstheme="minorHAnsi"/>
                <w:sz w:val="32"/>
                <w:szCs w:val="32"/>
              </w:rPr>
              <w:t>varchar</w:t>
            </w:r>
          </w:p>
        </w:tc>
        <w:tc>
          <w:tcPr>
            <w:tcW w:w="3006" w:type="dxa"/>
          </w:tcPr>
          <w:p w14:paraId="240EBFA8" w14:textId="77777777" w:rsidR="004F1410" w:rsidRPr="00FA38AB" w:rsidRDefault="004F1410" w:rsidP="00662FC4">
            <w:pPr>
              <w:spacing w:line="360" w:lineRule="auto"/>
              <w:rPr>
                <w:rFonts w:cstheme="minorHAnsi"/>
                <w:sz w:val="32"/>
                <w:szCs w:val="32"/>
              </w:rPr>
            </w:pPr>
            <w:r w:rsidRPr="00FA38AB">
              <w:rPr>
                <w:rFonts w:cstheme="minorHAnsi"/>
                <w:sz w:val="32"/>
                <w:szCs w:val="32"/>
              </w:rPr>
              <w:t>Active or not</w:t>
            </w:r>
          </w:p>
        </w:tc>
      </w:tr>
      <w:tr w:rsidR="004F1410" w14:paraId="68ADD73B" w14:textId="77777777" w:rsidTr="00662FC4">
        <w:tc>
          <w:tcPr>
            <w:tcW w:w="3005" w:type="dxa"/>
          </w:tcPr>
          <w:p w14:paraId="4D79E437" w14:textId="77777777" w:rsidR="004F1410" w:rsidRPr="00FA38AB" w:rsidRDefault="004F1410" w:rsidP="00662FC4">
            <w:pPr>
              <w:spacing w:line="360" w:lineRule="auto"/>
              <w:rPr>
                <w:rFonts w:cstheme="minorHAnsi"/>
                <w:sz w:val="32"/>
                <w:szCs w:val="32"/>
              </w:rPr>
            </w:pPr>
            <w:r w:rsidRPr="00FA38AB">
              <w:rPr>
                <w:rFonts w:cstheme="minorHAnsi"/>
                <w:sz w:val="32"/>
                <w:szCs w:val="32"/>
              </w:rPr>
              <w:t>voted</w:t>
            </w:r>
          </w:p>
        </w:tc>
        <w:tc>
          <w:tcPr>
            <w:tcW w:w="3005" w:type="dxa"/>
          </w:tcPr>
          <w:p w14:paraId="5834DF28" w14:textId="77777777" w:rsidR="004F1410" w:rsidRPr="00FA38AB" w:rsidRDefault="004F1410" w:rsidP="00662FC4">
            <w:pPr>
              <w:spacing w:line="360" w:lineRule="auto"/>
              <w:rPr>
                <w:rFonts w:cstheme="minorHAnsi"/>
                <w:sz w:val="32"/>
                <w:szCs w:val="32"/>
              </w:rPr>
            </w:pPr>
            <w:r w:rsidRPr="00FA38AB">
              <w:rPr>
                <w:rFonts w:cstheme="minorHAnsi"/>
                <w:sz w:val="32"/>
                <w:szCs w:val="32"/>
              </w:rPr>
              <w:t>varchar</w:t>
            </w:r>
          </w:p>
        </w:tc>
        <w:tc>
          <w:tcPr>
            <w:tcW w:w="3006" w:type="dxa"/>
          </w:tcPr>
          <w:p w14:paraId="7F61DED0" w14:textId="77777777" w:rsidR="004F1410" w:rsidRPr="00FA38AB" w:rsidRDefault="004F1410" w:rsidP="00662FC4">
            <w:pPr>
              <w:spacing w:line="360" w:lineRule="auto"/>
              <w:rPr>
                <w:rFonts w:cstheme="minorHAnsi"/>
                <w:sz w:val="32"/>
                <w:szCs w:val="32"/>
              </w:rPr>
            </w:pPr>
            <w:r w:rsidRPr="00FA38AB">
              <w:rPr>
                <w:rFonts w:cstheme="minorHAnsi"/>
                <w:sz w:val="32"/>
                <w:szCs w:val="32"/>
              </w:rPr>
              <w:t>Voted or not</w:t>
            </w:r>
          </w:p>
        </w:tc>
      </w:tr>
    </w:tbl>
    <w:p w14:paraId="7026F46E" w14:textId="77777777" w:rsidR="004F1410" w:rsidRDefault="004F1410" w:rsidP="004F1410">
      <w:pPr>
        <w:spacing w:line="360" w:lineRule="auto"/>
        <w:rPr>
          <w:rFonts w:cstheme="minorHAnsi"/>
          <w:b/>
          <w:bCs/>
          <w:sz w:val="32"/>
          <w:szCs w:val="32"/>
        </w:rPr>
      </w:pPr>
    </w:p>
    <w:p w14:paraId="217C25C9" w14:textId="2E2B7848" w:rsidR="004F1410" w:rsidRDefault="004F1410" w:rsidP="004F1410">
      <w:pPr>
        <w:spacing w:line="360" w:lineRule="auto"/>
        <w:rPr>
          <w:rFonts w:cstheme="minorHAnsi"/>
          <w:b/>
          <w:bCs/>
          <w:sz w:val="32"/>
          <w:szCs w:val="32"/>
        </w:rPr>
      </w:pPr>
      <w:r>
        <w:rPr>
          <w:rFonts w:cstheme="minorHAnsi"/>
          <w:b/>
          <w:bCs/>
          <w:sz w:val="32"/>
          <w:szCs w:val="32"/>
        </w:rPr>
        <w:t>3.</w:t>
      </w:r>
      <w:r w:rsidR="008F4643">
        <w:rPr>
          <w:rFonts w:cstheme="minorHAnsi"/>
          <w:b/>
          <w:bCs/>
          <w:sz w:val="32"/>
          <w:szCs w:val="32"/>
        </w:rPr>
        <w:t xml:space="preserve"> </w:t>
      </w:r>
      <w:r>
        <w:rPr>
          <w:rFonts w:cstheme="minorHAnsi"/>
          <w:b/>
          <w:bCs/>
          <w:sz w:val="32"/>
          <w:szCs w:val="32"/>
        </w:rPr>
        <w:t>Candidates</w:t>
      </w:r>
    </w:p>
    <w:tbl>
      <w:tblPr>
        <w:tblStyle w:val="TableGrid"/>
        <w:tblW w:w="0" w:type="auto"/>
        <w:tblLook w:val="04A0" w:firstRow="1" w:lastRow="0" w:firstColumn="1" w:lastColumn="0" w:noHBand="0" w:noVBand="1"/>
      </w:tblPr>
      <w:tblGrid>
        <w:gridCol w:w="3005"/>
        <w:gridCol w:w="3005"/>
        <w:gridCol w:w="3006"/>
      </w:tblGrid>
      <w:tr w:rsidR="004F1410" w14:paraId="69933011" w14:textId="77777777" w:rsidTr="00662FC4">
        <w:tc>
          <w:tcPr>
            <w:tcW w:w="3005" w:type="dxa"/>
          </w:tcPr>
          <w:p w14:paraId="32C25362" w14:textId="77777777" w:rsidR="004F1410" w:rsidRDefault="004F1410" w:rsidP="00662FC4">
            <w:pPr>
              <w:spacing w:line="360" w:lineRule="auto"/>
              <w:rPr>
                <w:rFonts w:cstheme="minorHAnsi"/>
                <w:b/>
                <w:bCs/>
                <w:sz w:val="32"/>
                <w:szCs w:val="32"/>
              </w:rPr>
            </w:pPr>
            <w:r>
              <w:rPr>
                <w:rFonts w:cstheme="minorHAnsi"/>
                <w:b/>
                <w:bCs/>
                <w:sz w:val="32"/>
                <w:szCs w:val="32"/>
              </w:rPr>
              <w:t>Field Name</w:t>
            </w:r>
          </w:p>
        </w:tc>
        <w:tc>
          <w:tcPr>
            <w:tcW w:w="3005" w:type="dxa"/>
          </w:tcPr>
          <w:p w14:paraId="64059564" w14:textId="77777777" w:rsidR="004F1410" w:rsidRDefault="004F1410" w:rsidP="00662FC4">
            <w:pPr>
              <w:spacing w:line="360" w:lineRule="auto"/>
              <w:rPr>
                <w:rFonts w:cstheme="minorHAnsi"/>
                <w:b/>
                <w:bCs/>
                <w:sz w:val="32"/>
                <w:szCs w:val="32"/>
              </w:rPr>
            </w:pPr>
            <w:r>
              <w:rPr>
                <w:rFonts w:cstheme="minorHAnsi"/>
                <w:b/>
                <w:bCs/>
                <w:sz w:val="32"/>
                <w:szCs w:val="32"/>
              </w:rPr>
              <w:t>Data Types</w:t>
            </w:r>
          </w:p>
        </w:tc>
        <w:tc>
          <w:tcPr>
            <w:tcW w:w="3006" w:type="dxa"/>
          </w:tcPr>
          <w:p w14:paraId="4540FF69" w14:textId="77777777" w:rsidR="004F1410" w:rsidRDefault="004F1410" w:rsidP="00662FC4">
            <w:pPr>
              <w:spacing w:line="360" w:lineRule="auto"/>
              <w:rPr>
                <w:rFonts w:cstheme="minorHAnsi"/>
                <w:b/>
                <w:bCs/>
                <w:sz w:val="32"/>
                <w:szCs w:val="32"/>
              </w:rPr>
            </w:pPr>
            <w:r>
              <w:rPr>
                <w:rFonts w:cstheme="minorHAnsi"/>
                <w:b/>
                <w:bCs/>
                <w:sz w:val="32"/>
                <w:szCs w:val="32"/>
              </w:rPr>
              <w:t>Description</w:t>
            </w:r>
          </w:p>
        </w:tc>
      </w:tr>
      <w:tr w:rsidR="004F1410" w14:paraId="362F1B86" w14:textId="77777777" w:rsidTr="00662FC4">
        <w:tc>
          <w:tcPr>
            <w:tcW w:w="3005" w:type="dxa"/>
          </w:tcPr>
          <w:p w14:paraId="4EA7DC9C" w14:textId="77777777" w:rsidR="004F1410" w:rsidRPr="00FA38AB" w:rsidRDefault="004F1410" w:rsidP="00662FC4">
            <w:pPr>
              <w:spacing w:line="360" w:lineRule="auto"/>
              <w:rPr>
                <w:rFonts w:cstheme="minorHAnsi"/>
                <w:sz w:val="32"/>
                <w:szCs w:val="32"/>
              </w:rPr>
            </w:pPr>
            <w:r w:rsidRPr="00FA38AB">
              <w:rPr>
                <w:rFonts w:cstheme="minorHAnsi"/>
                <w:sz w:val="32"/>
                <w:szCs w:val="32"/>
              </w:rPr>
              <w:t>Candidate id</w:t>
            </w:r>
          </w:p>
        </w:tc>
        <w:tc>
          <w:tcPr>
            <w:tcW w:w="3005" w:type="dxa"/>
          </w:tcPr>
          <w:p w14:paraId="18C71DBF" w14:textId="77777777" w:rsidR="004F1410" w:rsidRPr="00FA38AB" w:rsidRDefault="004F1410" w:rsidP="00662FC4">
            <w:pPr>
              <w:spacing w:line="360" w:lineRule="auto"/>
              <w:rPr>
                <w:rFonts w:cstheme="minorHAnsi"/>
                <w:sz w:val="32"/>
                <w:szCs w:val="32"/>
              </w:rPr>
            </w:pPr>
            <w:r w:rsidRPr="00FA38AB">
              <w:rPr>
                <w:rFonts w:cstheme="minorHAnsi"/>
                <w:sz w:val="32"/>
                <w:szCs w:val="32"/>
              </w:rPr>
              <w:t>int</w:t>
            </w:r>
          </w:p>
        </w:tc>
        <w:tc>
          <w:tcPr>
            <w:tcW w:w="3006" w:type="dxa"/>
          </w:tcPr>
          <w:p w14:paraId="29CCF065" w14:textId="77777777" w:rsidR="004F1410" w:rsidRPr="00FA38AB" w:rsidRDefault="004F1410" w:rsidP="00662FC4">
            <w:pPr>
              <w:spacing w:line="360" w:lineRule="auto"/>
              <w:rPr>
                <w:rFonts w:cstheme="minorHAnsi"/>
                <w:sz w:val="32"/>
                <w:szCs w:val="32"/>
              </w:rPr>
            </w:pPr>
            <w:r w:rsidRPr="00FA38AB">
              <w:rPr>
                <w:rFonts w:cstheme="minorHAnsi"/>
                <w:sz w:val="32"/>
                <w:szCs w:val="32"/>
              </w:rPr>
              <w:t>Candidate unique id</w:t>
            </w:r>
          </w:p>
        </w:tc>
      </w:tr>
      <w:tr w:rsidR="004F1410" w14:paraId="0C2368F8" w14:textId="77777777" w:rsidTr="00662FC4">
        <w:tc>
          <w:tcPr>
            <w:tcW w:w="3005" w:type="dxa"/>
          </w:tcPr>
          <w:p w14:paraId="483FAC6F" w14:textId="77777777" w:rsidR="004F1410" w:rsidRPr="00FA38AB" w:rsidRDefault="004F1410" w:rsidP="00662FC4">
            <w:pPr>
              <w:spacing w:line="360" w:lineRule="auto"/>
              <w:rPr>
                <w:rFonts w:cstheme="minorHAnsi"/>
                <w:sz w:val="32"/>
                <w:szCs w:val="32"/>
              </w:rPr>
            </w:pPr>
            <w:r w:rsidRPr="00FA38AB">
              <w:rPr>
                <w:rFonts w:cstheme="minorHAnsi"/>
                <w:sz w:val="32"/>
                <w:szCs w:val="32"/>
              </w:rPr>
              <w:t>Full name</w:t>
            </w:r>
          </w:p>
        </w:tc>
        <w:tc>
          <w:tcPr>
            <w:tcW w:w="3005" w:type="dxa"/>
          </w:tcPr>
          <w:p w14:paraId="4DC70679" w14:textId="77777777" w:rsidR="004F1410" w:rsidRPr="00FA38AB" w:rsidRDefault="004F1410" w:rsidP="00662FC4">
            <w:pPr>
              <w:spacing w:line="360" w:lineRule="auto"/>
              <w:rPr>
                <w:rFonts w:cstheme="minorHAnsi"/>
                <w:sz w:val="32"/>
                <w:szCs w:val="32"/>
              </w:rPr>
            </w:pPr>
            <w:r w:rsidRPr="00FA38AB">
              <w:rPr>
                <w:rFonts w:cstheme="minorHAnsi"/>
                <w:sz w:val="32"/>
                <w:szCs w:val="32"/>
              </w:rPr>
              <w:t>varchar</w:t>
            </w:r>
          </w:p>
        </w:tc>
        <w:tc>
          <w:tcPr>
            <w:tcW w:w="3006" w:type="dxa"/>
          </w:tcPr>
          <w:p w14:paraId="67503C3A" w14:textId="77777777" w:rsidR="004F1410" w:rsidRPr="00FA38AB" w:rsidRDefault="004F1410" w:rsidP="00662FC4">
            <w:pPr>
              <w:spacing w:line="360" w:lineRule="auto"/>
              <w:rPr>
                <w:rFonts w:cstheme="minorHAnsi"/>
                <w:sz w:val="32"/>
                <w:szCs w:val="32"/>
              </w:rPr>
            </w:pPr>
            <w:r w:rsidRPr="00FA38AB">
              <w:rPr>
                <w:rFonts w:cstheme="minorHAnsi"/>
                <w:sz w:val="32"/>
                <w:szCs w:val="32"/>
              </w:rPr>
              <w:t>Full name</w:t>
            </w:r>
          </w:p>
        </w:tc>
      </w:tr>
      <w:tr w:rsidR="004F1410" w14:paraId="2830C1DA" w14:textId="77777777" w:rsidTr="00662FC4">
        <w:tc>
          <w:tcPr>
            <w:tcW w:w="3005" w:type="dxa"/>
          </w:tcPr>
          <w:p w14:paraId="457EBB26" w14:textId="77777777" w:rsidR="004F1410" w:rsidRPr="00FA38AB" w:rsidRDefault="004F1410" w:rsidP="00662FC4">
            <w:pPr>
              <w:spacing w:line="360" w:lineRule="auto"/>
              <w:rPr>
                <w:rFonts w:cstheme="minorHAnsi"/>
                <w:sz w:val="32"/>
                <w:szCs w:val="32"/>
              </w:rPr>
            </w:pPr>
            <w:r w:rsidRPr="00FA38AB">
              <w:rPr>
                <w:rFonts w:cstheme="minorHAnsi"/>
                <w:sz w:val="32"/>
                <w:szCs w:val="32"/>
              </w:rPr>
              <w:t>about</w:t>
            </w:r>
          </w:p>
        </w:tc>
        <w:tc>
          <w:tcPr>
            <w:tcW w:w="3005" w:type="dxa"/>
          </w:tcPr>
          <w:p w14:paraId="29DE7E77" w14:textId="77777777" w:rsidR="004F1410" w:rsidRPr="00FA38AB" w:rsidRDefault="004F1410" w:rsidP="00662FC4">
            <w:pPr>
              <w:spacing w:line="360" w:lineRule="auto"/>
              <w:rPr>
                <w:rFonts w:cstheme="minorHAnsi"/>
                <w:sz w:val="32"/>
                <w:szCs w:val="32"/>
              </w:rPr>
            </w:pPr>
            <w:r w:rsidRPr="00FA38AB">
              <w:rPr>
                <w:rFonts w:cstheme="minorHAnsi"/>
                <w:sz w:val="32"/>
                <w:szCs w:val="32"/>
              </w:rPr>
              <w:t>varchar</w:t>
            </w:r>
          </w:p>
        </w:tc>
        <w:tc>
          <w:tcPr>
            <w:tcW w:w="3006" w:type="dxa"/>
          </w:tcPr>
          <w:p w14:paraId="57A67704" w14:textId="77777777" w:rsidR="004F1410" w:rsidRPr="00FA38AB" w:rsidRDefault="004F1410" w:rsidP="00662FC4">
            <w:pPr>
              <w:spacing w:line="360" w:lineRule="auto"/>
              <w:rPr>
                <w:rFonts w:cstheme="minorHAnsi"/>
                <w:sz w:val="32"/>
                <w:szCs w:val="32"/>
              </w:rPr>
            </w:pPr>
            <w:r w:rsidRPr="00FA38AB">
              <w:rPr>
                <w:rFonts w:cstheme="minorHAnsi"/>
                <w:sz w:val="32"/>
                <w:szCs w:val="32"/>
              </w:rPr>
              <w:t>about</w:t>
            </w:r>
          </w:p>
        </w:tc>
      </w:tr>
      <w:tr w:rsidR="004F1410" w14:paraId="3F1419FA" w14:textId="77777777" w:rsidTr="00662FC4">
        <w:tc>
          <w:tcPr>
            <w:tcW w:w="3005" w:type="dxa"/>
          </w:tcPr>
          <w:p w14:paraId="71898329" w14:textId="77777777" w:rsidR="004F1410" w:rsidRPr="00FA38AB" w:rsidRDefault="004F1410" w:rsidP="00662FC4">
            <w:pPr>
              <w:spacing w:line="360" w:lineRule="auto"/>
              <w:rPr>
                <w:rFonts w:cstheme="minorHAnsi"/>
                <w:sz w:val="32"/>
                <w:szCs w:val="32"/>
              </w:rPr>
            </w:pPr>
            <w:proofErr w:type="spellStart"/>
            <w:r w:rsidRPr="00FA38AB">
              <w:rPr>
                <w:rFonts w:cstheme="minorHAnsi"/>
                <w:sz w:val="32"/>
                <w:szCs w:val="32"/>
              </w:rPr>
              <w:t>votecount</w:t>
            </w:r>
            <w:proofErr w:type="spellEnd"/>
          </w:p>
        </w:tc>
        <w:tc>
          <w:tcPr>
            <w:tcW w:w="3005" w:type="dxa"/>
          </w:tcPr>
          <w:p w14:paraId="4379BA39" w14:textId="77777777" w:rsidR="004F1410" w:rsidRPr="00FA38AB" w:rsidRDefault="004F1410" w:rsidP="00662FC4">
            <w:pPr>
              <w:spacing w:line="360" w:lineRule="auto"/>
              <w:rPr>
                <w:rFonts w:cstheme="minorHAnsi"/>
                <w:sz w:val="32"/>
                <w:szCs w:val="32"/>
              </w:rPr>
            </w:pPr>
            <w:r w:rsidRPr="00FA38AB">
              <w:rPr>
                <w:rFonts w:cstheme="minorHAnsi"/>
                <w:sz w:val="32"/>
                <w:szCs w:val="32"/>
              </w:rPr>
              <w:t>int</w:t>
            </w:r>
          </w:p>
        </w:tc>
        <w:tc>
          <w:tcPr>
            <w:tcW w:w="3006" w:type="dxa"/>
          </w:tcPr>
          <w:p w14:paraId="2FEA0023" w14:textId="77777777" w:rsidR="004F1410" w:rsidRPr="00FA38AB" w:rsidRDefault="004F1410" w:rsidP="00662FC4">
            <w:pPr>
              <w:spacing w:line="360" w:lineRule="auto"/>
              <w:rPr>
                <w:rFonts w:cstheme="minorHAnsi"/>
                <w:sz w:val="32"/>
                <w:szCs w:val="32"/>
              </w:rPr>
            </w:pPr>
            <w:r w:rsidRPr="00FA38AB">
              <w:rPr>
                <w:rFonts w:cstheme="minorHAnsi"/>
                <w:sz w:val="32"/>
                <w:szCs w:val="32"/>
              </w:rPr>
              <w:t>Total votes for particular</w:t>
            </w:r>
            <w:r>
              <w:rPr>
                <w:rFonts w:cstheme="minorHAnsi"/>
                <w:sz w:val="32"/>
                <w:szCs w:val="32"/>
              </w:rPr>
              <w:t xml:space="preserve"> </w:t>
            </w:r>
            <w:r w:rsidRPr="00FA38AB">
              <w:rPr>
                <w:rFonts w:cstheme="minorHAnsi"/>
                <w:sz w:val="32"/>
                <w:szCs w:val="32"/>
              </w:rPr>
              <w:t>candidate</w:t>
            </w:r>
          </w:p>
        </w:tc>
      </w:tr>
    </w:tbl>
    <w:p w14:paraId="01356ECE" w14:textId="77777777" w:rsidR="004F1410" w:rsidRDefault="004F1410" w:rsidP="004F1410">
      <w:pPr>
        <w:spacing w:line="360" w:lineRule="auto"/>
        <w:rPr>
          <w:rFonts w:cstheme="minorHAnsi"/>
          <w:b/>
          <w:bCs/>
          <w:sz w:val="32"/>
          <w:szCs w:val="32"/>
        </w:rPr>
      </w:pPr>
    </w:p>
    <w:p w14:paraId="1EC8FEC4" w14:textId="77777777" w:rsidR="00EA5705" w:rsidRDefault="00EA5705" w:rsidP="004F1410">
      <w:pPr>
        <w:spacing w:line="360" w:lineRule="auto"/>
        <w:rPr>
          <w:rFonts w:cstheme="minorHAnsi"/>
          <w:b/>
          <w:bCs/>
          <w:sz w:val="32"/>
          <w:szCs w:val="32"/>
        </w:rPr>
      </w:pPr>
    </w:p>
    <w:p w14:paraId="79E88649" w14:textId="193EF1A5" w:rsidR="004F1410" w:rsidRDefault="004F1410" w:rsidP="004F1410">
      <w:pPr>
        <w:spacing w:line="360" w:lineRule="auto"/>
        <w:rPr>
          <w:rFonts w:cstheme="minorHAnsi"/>
          <w:b/>
          <w:bCs/>
          <w:sz w:val="32"/>
          <w:szCs w:val="32"/>
        </w:rPr>
      </w:pPr>
      <w:r>
        <w:rPr>
          <w:rFonts w:cstheme="minorHAnsi"/>
          <w:b/>
          <w:bCs/>
          <w:sz w:val="32"/>
          <w:szCs w:val="32"/>
        </w:rPr>
        <w:lastRenderedPageBreak/>
        <w:t xml:space="preserve">4.4 </w:t>
      </w:r>
      <w:r w:rsidR="008F4643">
        <w:rPr>
          <w:rFonts w:cstheme="minorHAnsi"/>
          <w:b/>
          <w:bCs/>
          <w:sz w:val="32"/>
          <w:szCs w:val="32"/>
        </w:rPr>
        <w:t xml:space="preserve">  </w:t>
      </w:r>
      <w:r>
        <w:rPr>
          <w:rFonts w:cstheme="minorHAnsi"/>
          <w:b/>
          <w:bCs/>
          <w:sz w:val="32"/>
          <w:szCs w:val="32"/>
        </w:rPr>
        <w:t>System Flow Chart / Activity Diagram</w:t>
      </w:r>
    </w:p>
    <w:p w14:paraId="68749A3A" w14:textId="77777777" w:rsidR="004F1410" w:rsidRDefault="004F1410" w:rsidP="004F1410">
      <w:pPr>
        <w:spacing w:line="360" w:lineRule="auto"/>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67456" behindDoc="0" locked="0" layoutInCell="1" allowOverlap="1" wp14:anchorId="610071C1" wp14:editId="6918E0BD">
                <wp:simplePos x="0" y="0"/>
                <wp:positionH relativeFrom="column">
                  <wp:posOffset>3692236</wp:posOffset>
                </wp:positionH>
                <wp:positionV relativeFrom="paragraph">
                  <wp:posOffset>358833</wp:posOffset>
                </wp:positionV>
                <wp:extent cx="914400" cy="616354"/>
                <wp:effectExtent l="38100" t="0" r="19050" b="50800"/>
                <wp:wrapNone/>
                <wp:docPr id="21" name="Straight Arrow Connector 21"/>
                <wp:cNvGraphicFramePr/>
                <a:graphic xmlns:a="http://schemas.openxmlformats.org/drawingml/2006/main">
                  <a:graphicData uri="http://schemas.microsoft.com/office/word/2010/wordprocessingShape">
                    <wps:wsp>
                      <wps:cNvCnPr/>
                      <wps:spPr>
                        <a:xfrm flipH="1">
                          <a:off x="0" y="0"/>
                          <a:ext cx="914400" cy="616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6BD8F" id="Straight Arrow Connector 21" o:spid="_x0000_s1026" type="#_x0000_t32" style="position:absolute;margin-left:290.75pt;margin-top:28.25pt;width:1in;height:48.5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" strokecolor="#4472c4 [3204]" strokeweight=".5pt">
                <v:stroke endarrow="block" joinstyle="miter"/>
              </v:shape>
            </w:pict>
          </mc:Fallback>
        </mc:AlternateContent>
      </w:r>
      <w:r>
        <w:rPr>
          <w:rFonts w:cstheme="minorHAnsi"/>
          <w:b/>
          <w:bCs/>
          <w:noProof/>
          <w:sz w:val="32"/>
          <w:szCs w:val="32"/>
        </w:rPr>
        <mc:AlternateContent>
          <mc:Choice Requires="wps">
            <w:drawing>
              <wp:anchor distT="0" distB="0" distL="114300" distR="114300" simplePos="0" relativeHeight="251666432" behindDoc="0" locked="0" layoutInCell="1" allowOverlap="1" wp14:anchorId="7A729483" wp14:editId="18B86E56">
                <wp:simplePos x="0" y="0"/>
                <wp:positionH relativeFrom="column">
                  <wp:posOffset>1302327</wp:posOffset>
                </wp:positionH>
                <wp:positionV relativeFrom="paragraph">
                  <wp:posOffset>386542</wp:posOffset>
                </wp:positionV>
                <wp:extent cx="775855" cy="588818"/>
                <wp:effectExtent l="0" t="0" r="81915" b="59055"/>
                <wp:wrapNone/>
                <wp:docPr id="20" name="Straight Arrow Connector 20"/>
                <wp:cNvGraphicFramePr/>
                <a:graphic xmlns:a="http://schemas.openxmlformats.org/drawingml/2006/main">
                  <a:graphicData uri="http://schemas.microsoft.com/office/word/2010/wordprocessingShape">
                    <wps:wsp>
                      <wps:cNvCnPr/>
                      <wps:spPr>
                        <a:xfrm>
                          <a:off x="0" y="0"/>
                          <a:ext cx="775855" cy="588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BB8CC" id="Straight Arrow Connector 20" o:spid="_x0000_s1026" type="#_x0000_t32" style="position:absolute;margin-left:102.55pt;margin-top:30.45pt;width:61.1pt;height:46.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" strokecolor="#4472c4 [3204]" strokeweight=".5pt">
                <v:stroke endarrow="block" joinstyle="miter"/>
              </v:shape>
            </w:pict>
          </mc:Fallback>
        </mc:AlternateContent>
      </w:r>
      <w:r>
        <w:rPr>
          <w:rFonts w:cstheme="minorHAnsi"/>
          <w:b/>
          <w:bCs/>
          <w:noProof/>
          <w:sz w:val="32"/>
          <w:szCs w:val="32"/>
        </w:rPr>
        <mc:AlternateContent>
          <mc:Choice Requires="wps">
            <w:drawing>
              <wp:anchor distT="0" distB="0" distL="114300" distR="114300" simplePos="0" relativeHeight="251659264" behindDoc="0" locked="0" layoutInCell="1" allowOverlap="1" wp14:anchorId="766D9FBF" wp14:editId="66965FAA">
                <wp:simplePos x="0" y="0"/>
                <wp:positionH relativeFrom="margin">
                  <wp:align>right</wp:align>
                </wp:positionH>
                <wp:positionV relativeFrom="paragraph">
                  <wp:posOffset>4445</wp:posOffset>
                </wp:positionV>
                <wp:extent cx="1101090" cy="374015"/>
                <wp:effectExtent l="0" t="0" r="22860" b="26035"/>
                <wp:wrapNone/>
                <wp:docPr id="13" name="Rectangle 13"/>
                <wp:cNvGraphicFramePr/>
                <a:graphic xmlns:a="http://schemas.openxmlformats.org/drawingml/2006/main">
                  <a:graphicData uri="http://schemas.microsoft.com/office/word/2010/wordprocessingShape">
                    <wps:wsp>
                      <wps:cNvSpPr/>
                      <wps:spPr>
                        <a:xfrm>
                          <a:off x="0" y="0"/>
                          <a:ext cx="1101090" cy="374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1256B" w14:textId="77777777" w:rsidR="004F1410" w:rsidRPr="004C6418" w:rsidRDefault="004F1410" w:rsidP="004F1410">
                            <w:pPr>
                              <w:jc w:val="center"/>
                              <w:rPr>
                                <w:lang w:val="en-US"/>
                              </w:rPr>
                            </w:pPr>
                            <w:r>
                              <w:rPr>
                                <w:lang w:val="en-US"/>
                              </w:rPr>
                              <w:t>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D9FBF" id="Rectangle 13" o:spid="_x0000_s1031" style="position:absolute;margin-left:35.5pt;margin-top:.35pt;width:86.7pt;height:29.4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" fillcolor="#4472c4 [3204]" strokecolor="#1f3763 [1604]" strokeweight="1pt">
                <v:textbox>
                  <w:txbxContent>
                    <w:p w14:paraId="0211256B" w14:textId="77777777" w:rsidR="004F1410" w:rsidRPr="004C6418" w:rsidRDefault="004F1410" w:rsidP="004F1410">
                      <w:pPr>
                        <w:jc w:val="center"/>
                        <w:rPr>
                          <w:lang w:val="en-US"/>
                        </w:rPr>
                      </w:pPr>
                      <w:r>
                        <w:rPr>
                          <w:lang w:val="en-US"/>
                        </w:rPr>
                        <w:t>Voter</w:t>
                      </w:r>
                    </w:p>
                  </w:txbxContent>
                </v:textbox>
                <w10:wrap anchorx="margin"/>
              </v:rect>
            </w:pict>
          </mc:Fallback>
        </mc:AlternateContent>
      </w:r>
      <w:r>
        <w:rPr>
          <w:rFonts w:cstheme="minorHAnsi"/>
          <w:b/>
          <w:bCs/>
          <w:noProof/>
          <w:sz w:val="32"/>
          <w:szCs w:val="32"/>
        </w:rPr>
        <mc:AlternateContent>
          <mc:Choice Requires="wps">
            <w:drawing>
              <wp:anchor distT="0" distB="0" distL="114300" distR="114300" simplePos="0" relativeHeight="251660288" behindDoc="0" locked="0" layoutInCell="1" allowOverlap="1" wp14:anchorId="31E0F192" wp14:editId="1DA04EB3">
                <wp:simplePos x="0" y="0"/>
                <wp:positionH relativeFrom="column">
                  <wp:posOffset>172778</wp:posOffset>
                </wp:positionH>
                <wp:positionV relativeFrom="paragraph">
                  <wp:posOffset>5022</wp:posOffset>
                </wp:positionV>
                <wp:extent cx="1101437" cy="374073"/>
                <wp:effectExtent l="0" t="0" r="22860" b="26035"/>
                <wp:wrapNone/>
                <wp:docPr id="14" name="Rectangle 14"/>
                <wp:cNvGraphicFramePr/>
                <a:graphic xmlns:a="http://schemas.openxmlformats.org/drawingml/2006/main">
                  <a:graphicData uri="http://schemas.microsoft.com/office/word/2010/wordprocessingShape">
                    <wps:wsp>
                      <wps:cNvSpPr/>
                      <wps:spPr>
                        <a:xfrm>
                          <a:off x="0" y="0"/>
                          <a:ext cx="1101437" cy="3740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10CE8" w14:textId="77777777" w:rsidR="004F1410" w:rsidRPr="004C6418" w:rsidRDefault="004F1410" w:rsidP="004F1410">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0F192" id="Rectangle 14" o:spid="_x0000_s1032" style="position:absolute;margin-left:13.6pt;margin-top:.4pt;width:86.75pt;height:29.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" fillcolor="#4472c4 [3204]" strokecolor="#1f3763 [1604]" strokeweight="1pt">
                <v:textbox>
                  <w:txbxContent>
                    <w:p w14:paraId="1A310CE8" w14:textId="77777777" w:rsidR="004F1410" w:rsidRPr="004C6418" w:rsidRDefault="004F1410" w:rsidP="004F1410">
                      <w:pPr>
                        <w:jc w:val="center"/>
                        <w:rPr>
                          <w:lang w:val="en-US"/>
                        </w:rPr>
                      </w:pPr>
                      <w:r>
                        <w:rPr>
                          <w:lang w:val="en-US"/>
                        </w:rPr>
                        <w:t>Admin</w:t>
                      </w:r>
                    </w:p>
                  </w:txbxContent>
                </v:textbox>
              </v:rect>
            </w:pict>
          </mc:Fallback>
        </mc:AlternateContent>
      </w:r>
    </w:p>
    <w:p w14:paraId="5C4D8440" w14:textId="77777777" w:rsidR="004F1410" w:rsidRDefault="004F1410" w:rsidP="004F1410">
      <w:pPr>
        <w:spacing w:line="360" w:lineRule="auto"/>
        <w:rPr>
          <w:rFonts w:cstheme="minorHAnsi"/>
          <w:b/>
          <w:bCs/>
          <w:sz w:val="32"/>
          <w:szCs w:val="32"/>
        </w:rPr>
      </w:pPr>
    </w:p>
    <w:p w14:paraId="24D77BA5" w14:textId="77777777" w:rsidR="004F1410" w:rsidRDefault="004F1410" w:rsidP="004F1410">
      <w:pPr>
        <w:spacing w:line="360" w:lineRule="auto"/>
        <w:jc w:val="center"/>
        <w:rPr>
          <w:rFonts w:cstheme="minorHAnsi"/>
          <w:b/>
          <w:bCs/>
          <w:sz w:val="32"/>
          <w:szCs w:val="32"/>
        </w:rPr>
      </w:pPr>
      <w:r w:rsidRPr="005C1C49">
        <w:rPr>
          <w:rFonts w:cstheme="minorHAnsi"/>
          <w:b/>
          <w:bCs/>
          <w:noProof/>
          <w:sz w:val="32"/>
          <w:szCs w:val="32"/>
        </w:rPr>
        <mc:AlternateContent>
          <mc:Choice Requires="wps">
            <w:drawing>
              <wp:anchor distT="45720" distB="45720" distL="114300" distR="114300" simplePos="0" relativeHeight="251673600" behindDoc="0" locked="0" layoutInCell="1" allowOverlap="1" wp14:anchorId="29F7E8A5" wp14:editId="26A4BD96">
                <wp:simplePos x="0" y="0"/>
                <wp:positionH relativeFrom="column">
                  <wp:posOffset>4260215</wp:posOffset>
                </wp:positionH>
                <wp:positionV relativeFrom="paragraph">
                  <wp:posOffset>313055</wp:posOffset>
                </wp:positionV>
                <wp:extent cx="588645" cy="318135"/>
                <wp:effectExtent l="0" t="0" r="2095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318135"/>
                        </a:xfrm>
                        <a:prstGeom prst="rect">
                          <a:avLst/>
                        </a:prstGeom>
                        <a:solidFill>
                          <a:srgbClr val="FFFFFF"/>
                        </a:solidFill>
                        <a:ln w="9525">
                          <a:solidFill>
                            <a:srgbClr val="000000"/>
                          </a:solidFill>
                          <a:miter lim="800000"/>
                          <a:headEnd/>
                          <a:tailEnd/>
                        </a:ln>
                      </wps:spPr>
                      <wps:txbx>
                        <w:txbxContent>
                          <w:p w14:paraId="44254BFB" w14:textId="77777777" w:rsidR="004F1410" w:rsidRPr="005C1C49" w:rsidRDefault="004F1410" w:rsidP="004F1410">
                            <w:pPr>
                              <w:rPr>
                                <w:lang w:val="en-US"/>
                              </w:rPr>
                            </w:pPr>
                            <w:r>
                              <w:rPr>
                                <w:lang w:val="en-US"/>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F7E8A5" id="_x0000_t202" coordsize="21600,21600" o:spt="202" path="m,l,21600r21600,l21600,xe">
                <v:stroke joinstyle="miter"/>
                <v:path gradientshapeok="t" o:connecttype="rect"/>
              </v:shapetype>
              <v:shape id="Text Box 2" o:spid="_x0000_s1033" type="#_x0000_t202" style="position:absolute;left:0;text-align:left;margin-left:335.45pt;margin-top:24.65pt;width:46.35pt;height:25.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">
                <v:textbox>
                  <w:txbxContent>
                    <w:p w14:paraId="44254BFB" w14:textId="77777777" w:rsidR="004F1410" w:rsidRPr="005C1C49" w:rsidRDefault="004F1410" w:rsidP="004F1410">
                      <w:pPr>
                        <w:rPr>
                          <w:lang w:val="en-US"/>
                        </w:rPr>
                      </w:pPr>
                      <w:r>
                        <w:rPr>
                          <w:lang w:val="en-US"/>
                        </w:rPr>
                        <w:t>Login</w:t>
                      </w:r>
                    </w:p>
                  </w:txbxContent>
                </v:textbox>
                <w10:wrap type="square"/>
              </v:shape>
            </w:pict>
          </mc:Fallback>
        </mc:AlternateContent>
      </w:r>
      <w:r>
        <w:rPr>
          <w:rFonts w:cstheme="minorHAnsi"/>
          <w:b/>
          <w:bCs/>
          <w:noProof/>
          <w:sz w:val="32"/>
          <w:szCs w:val="32"/>
        </w:rPr>
        <mc:AlternateContent>
          <mc:Choice Requires="wps">
            <w:drawing>
              <wp:anchor distT="0" distB="0" distL="114300" distR="114300" simplePos="0" relativeHeight="251672576" behindDoc="0" locked="0" layoutInCell="1" allowOverlap="1" wp14:anchorId="1909ED73" wp14:editId="2CE712F8">
                <wp:simplePos x="0" y="0"/>
                <wp:positionH relativeFrom="column">
                  <wp:posOffset>3754582</wp:posOffset>
                </wp:positionH>
                <wp:positionV relativeFrom="paragraph">
                  <wp:posOffset>417253</wp:posOffset>
                </wp:positionV>
                <wp:extent cx="505691" cy="6927"/>
                <wp:effectExtent l="0" t="57150" r="27940" b="88900"/>
                <wp:wrapNone/>
                <wp:docPr id="26" name="Straight Arrow Connector 26"/>
                <wp:cNvGraphicFramePr/>
                <a:graphic xmlns:a="http://schemas.openxmlformats.org/drawingml/2006/main">
                  <a:graphicData uri="http://schemas.microsoft.com/office/word/2010/wordprocessingShape">
                    <wps:wsp>
                      <wps:cNvCnPr/>
                      <wps:spPr>
                        <a:xfrm>
                          <a:off x="0" y="0"/>
                          <a:ext cx="505691"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EE0B9" id="Straight Arrow Connector 26" o:spid="_x0000_s1026" type="#_x0000_t32" style="position:absolute;margin-left:295.65pt;margin-top:32.85pt;width:39.8pt;height:.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" strokecolor="#4472c4 [3204]" strokeweight=".5pt">
                <v:stroke endarrow="block" joinstyle="miter"/>
              </v:shape>
            </w:pict>
          </mc:Fallback>
        </mc:AlternateContent>
      </w:r>
      <w:r>
        <w:rPr>
          <w:rFonts w:cstheme="minorHAnsi"/>
          <w:b/>
          <w:bCs/>
          <w:noProof/>
          <w:sz w:val="32"/>
          <w:szCs w:val="32"/>
        </w:rPr>
        <mc:AlternateContent>
          <mc:Choice Requires="wps">
            <w:drawing>
              <wp:anchor distT="0" distB="0" distL="114300" distR="114300" simplePos="0" relativeHeight="251661312" behindDoc="0" locked="0" layoutInCell="1" allowOverlap="1" wp14:anchorId="37CF84CB" wp14:editId="2F262B46">
                <wp:simplePos x="0" y="0"/>
                <wp:positionH relativeFrom="column">
                  <wp:posOffset>2036099</wp:posOffset>
                </wp:positionH>
                <wp:positionV relativeFrom="paragraph">
                  <wp:posOffset>6985</wp:posOffset>
                </wp:positionV>
                <wp:extent cx="1711037" cy="831272"/>
                <wp:effectExtent l="0" t="0" r="22860" b="26035"/>
                <wp:wrapNone/>
                <wp:docPr id="15" name="Rectangle: Rounded Corners 15"/>
                <wp:cNvGraphicFramePr/>
                <a:graphic xmlns:a="http://schemas.openxmlformats.org/drawingml/2006/main">
                  <a:graphicData uri="http://schemas.microsoft.com/office/word/2010/wordprocessingShape">
                    <wps:wsp>
                      <wps:cNvSpPr/>
                      <wps:spPr>
                        <a:xfrm>
                          <a:off x="0" y="0"/>
                          <a:ext cx="1711037" cy="8312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66F41" w14:textId="77777777" w:rsidR="004F1410" w:rsidRPr="004C6418" w:rsidRDefault="004F1410" w:rsidP="004F1410">
                            <w:pPr>
                              <w:jc w:val="center"/>
                              <w:rPr>
                                <w:lang w:val="en-US"/>
                              </w:rPr>
                            </w:pPr>
                            <w:r>
                              <w:rPr>
                                <w:lang w:val="en-US"/>
                              </w:rPr>
                              <w:t>Login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CF84CB" id="Rectangle: Rounded Corners 15" o:spid="_x0000_s1034" style="position:absolute;left:0;text-align:left;margin-left:160.3pt;margin-top:.55pt;width:134.75pt;height:65.4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" fillcolor="#4472c4 [3204]" strokecolor="#1f3763 [1604]" strokeweight="1pt">
                <v:stroke joinstyle="miter"/>
                <v:textbox>
                  <w:txbxContent>
                    <w:p w14:paraId="79466F41" w14:textId="77777777" w:rsidR="004F1410" w:rsidRPr="004C6418" w:rsidRDefault="004F1410" w:rsidP="004F1410">
                      <w:pPr>
                        <w:jc w:val="center"/>
                        <w:rPr>
                          <w:lang w:val="en-US"/>
                        </w:rPr>
                      </w:pPr>
                      <w:r>
                        <w:rPr>
                          <w:lang w:val="en-US"/>
                        </w:rPr>
                        <w:t>Login Process</w:t>
                      </w:r>
                    </w:p>
                  </w:txbxContent>
                </v:textbox>
              </v:roundrect>
            </w:pict>
          </mc:Fallback>
        </mc:AlternateContent>
      </w:r>
    </w:p>
    <w:p w14:paraId="79AF2E19" w14:textId="77777777" w:rsidR="004F1410" w:rsidRDefault="004F1410" w:rsidP="004F1410">
      <w:pPr>
        <w:spacing w:line="360" w:lineRule="auto"/>
        <w:rPr>
          <w:rFonts w:cstheme="minorHAnsi"/>
          <w:b/>
          <w:bCs/>
          <w:sz w:val="30"/>
          <w:szCs w:val="30"/>
        </w:rPr>
      </w:pPr>
      <w:r>
        <w:rPr>
          <w:rFonts w:cstheme="minorHAnsi"/>
          <w:b/>
          <w:bCs/>
          <w:noProof/>
          <w:sz w:val="30"/>
          <w:szCs w:val="30"/>
        </w:rPr>
        <mc:AlternateContent>
          <mc:Choice Requires="wps">
            <w:drawing>
              <wp:anchor distT="0" distB="0" distL="114300" distR="114300" simplePos="0" relativeHeight="251671552" behindDoc="0" locked="0" layoutInCell="1" allowOverlap="1" wp14:anchorId="6656F9DD" wp14:editId="31BC8088">
                <wp:simplePos x="0" y="0"/>
                <wp:positionH relativeFrom="column">
                  <wp:posOffset>3712499</wp:posOffset>
                </wp:positionH>
                <wp:positionV relativeFrom="paragraph">
                  <wp:posOffset>322695</wp:posOffset>
                </wp:positionV>
                <wp:extent cx="1136419" cy="838200"/>
                <wp:effectExtent l="0" t="0" r="83185" b="57150"/>
                <wp:wrapNone/>
                <wp:docPr id="25" name="Straight Arrow Connector 25"/>
                <wp:cNvGraphicFramePr/>
                <a:graphic xmlns:a="http://schemas.openxmlformats.org/drawingml/2006/main">
                  <a:graphicData uri="http://schemas.microsoft.com/office/word/2010/wordprocessingShape">
                    <wps:wsp>
                      <wps:cNvCnPr/>
                      <wps:spPr>
                        <a:xfrm>
                          <a:off x="0" y="0"/>
                          <a:ext cx="1136419"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995B8" id="Straight Arrow Connector 25" o:spid="_x0000_s1026" type="#_x0000_t32" style="position:absolute;margin-left:292.3pt;margin-top:25.4pt;width:89.5pt;height:6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" strokecolor="#4472c4 [3204]" strokeweight=".5pt">
                <v:stroke endarrow="block" joinstyle="miter"/>
              </v:shape>
            </w:pict>
          </mc:Fallback>
        </mc:AlternateContent>
      </w:r>
      <w:r>
        <w:rPr>
          <w:rFonts w:cstheme="minorHAnsi"/>
          <w:b/>
          <w:bCs/>
          <w:noProof/>
          <w:sz w:val="30"/>
          <w:szCs w:val="30"/>
        </w:rPr>
        <mc:AlternateContent>
          <mc:Choice Requires="wps">
            <w:drawing>
              <wp:anchor distT="0" distB="0" distL="114300" distR="114300" simplePos="0" relativeHeight="251670528" behindDoc="0" locked="0" layoutInCell="1" allowOverlap="1" wp14:anchorId="279BB4CE" wp14:editId="1B73FCAF">
                <wp:simplePos x="0" y="0"/>
                <wp:positionH relativeFrom="column">
                  <wp:posOffset>3193473</wp:posOffset>
                </wp:positionH>
                <wp:positionV relativeFrom="paragraph">
                  <wp:posOffset>385503</wp:posOffset>
                </wp:positionV>
                <wp:extent cx="290945" cy="748145"/>
                <wp:effectExtent l="0" t="0" r="52070" b="52070"/>
                <wp:wrapNone/>
                <wp:docPr id="24" name="Straight Arrow Connector 24"/>
                <wp:cNvGraphicFramePr/>
                <a:graphic xmlns:a="http://schemas.openxmlformats.org/drawingml/2006/main">
                  <a:graphicData uri="http://schemas.microsoft.com/office/word/2010/wordprocessingShape">
                    <wps:wsp>
                      <wps:cNvCnPr/>
                      <wps:spPr>
                        <a:xfrm>
                          <a:off x="0" y="0"/>
                          <a:ext cx="290945" cy="748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FDB5F" id="Straight Arrow Connector 24" o:spid="_x0000_s1026" type="#_x0000_t32" style="position:absolute;margin-left:251.45pt;margin-top:30.35pt;width:22.9pt;height:58.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" strokecolor="#4472c4 [3204]" strokeweight=".5pt">
                <v:stroke endarrow="block" joinstyle="miter"/>
              </v:shape>
            </w:pict>
          </mc:Fallback>
        </mc:AlternateContent>
      </w:r>
      <w:r>
        <w:rPr>
          <w:rFonts w:cstheme="minorHAnsi"/>
          <w:b/>
          <w:bCs/>
          <w:noProof/>
          <w:sz w:val="30"/>
          <w:szCs w:val="30"/>
        </w:rPr>
        <mc:AlternateContent>
          <mc:Choice Requires="wps">
            <w:drawing>
              <wp:anchor distT="0" distB="0" distL="114300" distR="114300" simplePos="0" relativeHeight="251669504" behindDoc="0" locked="0" layoutInCell="1" allowOverlap="1" wp14:anchorId="4BB181BE" wp14:editId="73CB2A64">
                <wp:simplePos x="0" y="0"/>
                <wp:positionH relativeFrom="column">
                  <wp:posOffset>2140527</wp:posOffset>
                </wp:positionH>
                <wp:positionV relativeFrom="paragraph">
                  <wp:posOffset>371648</wp:posOffset>
                </wp:positionV>
                <wp:extent cx="290946" cy="734291"/>
                <wp:effectExtent l="38100" t="0" r="33020" b="66040"/>
                <wp:wrapNone/>
                <wp:docPr id="23" name="Straight Arrow Connector 23"/>
                <wp:cNvGraphicFramePr/>
                <a:graphic xmlns:a="http://schemas.openxmlformats.org/drawingml/2006/main">
                  <a:graphicData uri="http://schemas.microsoft.com/office/word/2010/wordprocessingShape">
                    <wps:wsp>
                      <wps:cNvCnPr/>
                      <wps:spPr>
                        <a:xfrm flipH="1">
                          <a:off x="0" y="0"/>
                          <a:ext cx="290946" cy="734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167F6" id="Straight Arrow Connector 23" o:spid="_x0000_s1026" type="#_x0000_t32" style="position:absolute;margin-left:168.55pt;margin-top:29.25pt;width:22.9pt;height:57.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" strokecolor="#4472c4 [3204]" strokeweight=".5pt">
                <v:stroke endarrow="block" joinstyle="miter"/>
              </v:shape>
            </w:pict>
          </mc:Fallback>
        </mc:AlternateContent>
      </w:r>
      <w:r>
        <w:rPr>
          <w:rFonts w:cstheme="minorHAnsi"/>
          <w:b/>
          <w:bCs/>
          <w:noProof/>
          <w:sz w:val="30"/>
          <w:szCs w:val="30"/>
        </w:rPr>
        <mc:AlternateContent>
          <mc:Choice Requires="wps">
            <w:drawing>
              <wp:anchor distT="0" distB="0" distL="114300" distR="114300" simplePos="0" relativeHeight="251668480" behindDoc="0" locked="0" layoutInCell="1" allowOverlap="1" wp14:anchorId="54262C66" wp14:editId="57821873">
                <wp:simplePos x="0" y="0"/>
                <wp:positionH relativeFrom="column">
                  <wp:posOffset>865909</wp:posOffset>
                </wp:positionH>
                <wp:positionV relativeFrom="paragraph">
                  <wp:posOffset>288521</wp:posOffset>
                </wp:positionV>
                <wp:extent cx="1211753" cy="831273"/>
                <wp:effectExtent l="38100" t="0" r="26670" b="64135"/>
                <wp:wrapNone/>
                <wp:docPr id="22" name="Straight Arrow Connector 22"/>
                <wp:cNvGraphicFramePr/>
                <a:graphic xmlns:a="http://schemas.openxmlformats.org/drawingml/2006/main">
                  <a:graphicData uri="http://schemas.microsoft.com/office/word/2010/wordprocessingShape">
                    <wps:wsp>
                      <wps:cNvCnPr/>
                      <wps:spPr>
                        <a:xfrm flipH="1">
                          <a:off x="0" y="0"/>
                          <a:ext cx="1211753" cy="831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6A381" id="Straight Arrow Connector 22" o:spid="_x0000_s1026" type="#_x0000_t32" style="position:absolute;margin-left:68.2pt;margin-top:22.7pt;width:95.4pt;height:65.4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" strokecolor="#4472c4 [3204]" strokeweight=".5pt">
                <v:stroke endarrow="block" joinstyle="miter"/>
              </v:shape>
            </w:pict>
          </mc:Fallback>
        </mc:AlternateContent>
      </w:r>
    </w:p>
    <w:p w14:paraId="50886805" w14:textId="77777777" w:rsidR="004F1410" w:rsidRDefault="004F1410" w:rsidP="004F1410">
      <w:pPr>
        <w:spacing w:line="360" w:lineRule="auto"/>
        <w:rPr>
          <w:rFonts w:cstheme="minorHAnsi"/>
          <w:b/>
          <w:bCs/>
          <w:sz w:val="30"/>
          <w:szCs w:val="30"/>
        </w:rPr>
      </w:pPr>
    </w:p>
    <w:p w14:paraId="1C0B7A3C" w14:textId="77777777" w:rsidR="004F1410" w:rsidRDefault="004F1410" w:rsidP="004F1410">
      <w:pPr>
        <w:spacing w:line="360" w:lineRule="auto"/>
        <w:rPr>
          <w:rFonts w:cstheme="minorHAnsi"/>
          <w:b/>
          <w:bCs/>
          <w:sz w:val="30"/>
          <w:szCs w:val="30"/>
        </w:rPr>
      </w:pPr>
      <w:r>
        <w:rPr>
          <w:rFonts w:cstheme="minorHAnsi"/>
          <w:b/>
          <w:bCs/>
          <w:noProof/>
          <w:sz w:val="30"/>
          <w:szCs w:val="30"/>
        </w:rPr>
        <mc:AlternateContent>
          <mc:Choice Requires="wps">
            <w:drawing>
              <wp:anchor distT="0" distB="0" distL="114300" distR="114300" simplePos="0" relativeHeight="251662336" behindDoc="0" locked="0" layoutInCell="1" allowOverlap="1" wp14:anchorId="34F0D3FC" wp14:editId="16014D15">
                <wp:simplePos x="0" y="0"/>
                <wp:positionH relativeFrom="margin">
                  <wp:posOffset>-228600</wp:posOffset>
                </wp:positionH>
                <wp:positionV relativeFrom="paragraph">
                  <wp:posOffset>232583</wp:posOffset>
                </wp:positionV>
                <wp:extent cx="1246909" cy="955964"/>
                <wp:effectExtent l="0" t="0" r="10795" b="15875"/>
                <wp:wrapNone/>
                <wp:docPr id="16" name="Rectangle: Rounded Corners 16"/>
                <wp:cNvGraphicFramePr/>
                <a:graphic xmlns:a="http://schemas.openxmlformats.org/drawingml/2006/main">
                  <a:graphicData uri="http://schemas.microsoft.com/office/word/2010/wordprocessingShape">
                    <wps:wsp>
                      <wps:cNvSpPr/>
                      <wps:spPr>
                        <a:xfrm>
                          <a:off x="0" y="0"/>
                          <a:ext cx="1246909" cy="9559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B740F" w14:textId="77777777" w:rsidR="004F1410" w:rsidRPr="00DA1A89" w:rsidRDefault="004F1410" w:rsidP="004F1410">
                            <w:pPr>
                              <w:jc w:val="center"/>
                              <w:rPr>
                                <w:lang w:val="en-US"/>
                              </w:rPr>
                            </w:pPr>
                            <w:r>
                              <w:rPr>
                                <w:lang w:val="en-US"/>
                              </w:rPr>
                              <w:t>Voter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F0D3FC" id="Rectangle: Rounded Corners 16" o:spid="_x0000_s1035" style="position:absolute;margin-left:-18pt;margin-top:18.3pt;width:98.2pt;height:75.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" fillcolor="#4472c4 [3204]" strokecolor="#1f3763 [1604]" strokeweight="1pt">
                <v:stroke joinstyle="miter"/>
                <v:textbox>
                  <w:txbxContent>
                    <w:p w14:paraId="58EB740F" w14:textId="77777777" w:rsidR="004F1410" w:rsidRPr="00DA1A89" w:rsidRDefault="004F1410" w:rsidP="004F1410">
                      <w:pPr>
                        <w:jc w:val="center"/>
                        <w:rPr>
                          <w:lang w:val="en-US"/>
                        </w:rPr>
                      </w:pPr>
                      <w:r>
                        <w:rPr>
                          <w:lang w:val="en-US"/>
                        </w:rPr>
                        <w:t>Voter Registration</w:t>
                      </w:r>
                    </w:p>
                  </w:txbxContent>
                </v:textbox>
                <w10:wrap anchorx="margin"/>
              </v:roundrect>
            </w:pict>
          </mc:Fallback>
        </mc:AlternateContent>
      </w:r>
      <w:r>
        <w:rPr>
          <w:rFonts w:cstheme="minorHAnsi"/>
          <w:b/>
          <w:bCs/>
          <w:noProof/>
          <w:sz w:val="30"/>
          <w:szCs w:val="30"/>
        </w:rPr>
        <mc:AlternateContent>
          <mc:Choice Requires="wps">
            <w:drawing>
              <wp:anchor distT="0" distB="0" distL="114300" distR="114300" simplePos="0" relativeHeight="251663360" behindDoc="0" locked="0" layoutInCell="1" allowOverlap="1" wp14:anchorId="4AF6CCA2" wp14:editId="791550EB">
                <wp:simplePos x="0" y="0"/>
                <wp:positionH relativeFrom="margin">
                  <wp:posOffset>1440873</wp:posOffset>
                </wp:positionH>
                <wp:positionV relativeFrom="paragraph">
                  <wp:posOffset>232583</wp:posOffset>
                </wp:positionV>
                <wp:extent cx="1246909" cy="955964"/>
                <wp:effectExtent l="0" t="0" r="10795" b="15875"/>
                <wp:wrapNone/>
                <wp:docPr id="17" name="Rectangle: Rounded Corners 17"/>
                <wp:cNvGraphicFramePr/>
                <a:graphic xmlns:a="http://schemas.openxmlformats.org/drawingml/2006/main">
                  <a:graphicData uri="http://schemas.microsoft.com/office/word/2010/wordprocessingShape">
                    <wps:wsp>
                      <wps:cNvSpPr/>
                      <wps:spPr>
                        <a:xfrm>
                          <a:off x="0" y="0"/>
                          <a:ext cx="1246909" cy="9559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8434C9" w14:textId="77777777" w:rsidR="004F1410" w:rsidRPr="00DA1A89" w:rsidRDefault="004F1410" w:rsidP="004F1410">
                            <w:pPr>
                              <w:jc w:val="center"/>
                              <w:rPr>
                                <w:lang w:val="en-US"/>
                              </w:rPr>
                            </w:pPr>
                            <w:r>
                              <w:rPr>
                                <w:lang w:val="en-US"/>
                              </w:rPr>
                              <w:t>Information Checking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F6CCA2" id="Rectangle: Rounded Corners 17" o:spid="_x0000_s1036" style="position:absolute;margin-left:113.45pt;margin-top:18.3pt;width:98.2pt;height:75.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" fillcolor="#4472c4 [3204]" strokecolor="#1f3763 [1604]" strokeweight="1pt">
                <v:stroke joinstyle="miter"/>
                <v:textbox>
                  <w:txbxContent>
                    <w:p w14:paraId="5E8434C9" w14:textId="77777777" w:rsidR="004F1410" w:rsidRPr="00DA1A89" w:rsidRDefault="004F1410" w:rsidP="004F1410">
                      <w:pPr>
                        <w:jc w:val="center"/>
                        <w:rPr>
                          <w:lang w:val="en-US"/>
                        </w:rPr>
                      </w:pPr>
                      <w:r>
                        <w:rPr>
                          <w:lang w:val="en-US"/>
                        </w:rPr>
                        <w:t>Information Checking</w:t>
                      </w:r>
                    </w:p>
                  </w:txbxContent>
                </v:textbox>
                <w10:wrap anchorx="margin"/>
              </v:roundrect>
            </w:pict>
          </mc:Fallback>
        </mc:AlternateContent>
      </w:r>
      <w:r>
        <w:rPr>
          <w:rFonts w:cstheme="minorHAnsi"/>
          <w:b/>
          <w:bCs/>
          <w:noProof/>
          <w:sz w:val="30"/>
          <w:szCs w:val="30"/>
        </w:rPr>
        <mc:AlternateContent>
          <mc:Choice Requires="wps">
            <w:drawing>
              <wp:anchor distT="0" distB="0" distL="114300" distR="114300" simplePos="0" relativeHeight="251664384" behindDoc="0" locked="0" layoutInCell="1" allowOverlap="1" wp14:anchorId="41CE410E" wp14:editId="20A28F54">
                <wp:simplePos x="0" y="0"/>
                <wp:positionH relativeFrom="margin">
                  <wp:posOffset>2985078</wp:posOffset>
                </wp:positionH>
                <wp:positionV relativeFrom="paragraph">
                  <wp:posOffset>232064</wp:posOffset>
                </wp:positionV>
                <wp:extent cx="1246909" cy="955964"/>
                <wp:effectExtent l="0" t="0" r="10795" b="15875"/>
                <wp:wrapNone/>
                <wp:docPr id="18" name="Rectangle: Rounded Corners 18"/>
                <wp:cNvGraphicFramePr/>
                <a:graphic xmlns:a="http://schemas.openxmlformats.org/drawingml/2006/main">
                  <a:graphicData uri="http://schemas.microsoft.com/office/word/2010/wordprocessingShape">
                    <wps:wsp>
                      <wps:cNvSpPr/>
                      <wps:spPr>
                        <a:xfrm>
                          <a:off x="0" y="0"/>
                          <a:ext cx="1246909" cy="9559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A68F9" w14:textId="77777777" w:rsidR="004F1410" w:rsidRPr="00DA1A89" w:rsidRDefault="004F1410" w:rsidP="004F1410">
                            <w:pPr>
                              <w:jc w:val="center"/>
                              <w:rPr>
                                <w:lang w:val="en-US"/>
                              </w:rPr>
                            </w:pPr>
                            <w:r>
                              <w:rPr>
                                <w:lang w:val="en-US"/>
                              </w:rPr>
                              <w:t xml:space="preserve">Voting 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CE410E" id="Rectangle: Rounded Corners 18" o:spid="_x0000_s1037" style="position:absolute;margin-left:235.05pt;margin-top:18.25pt;width:98.2pt;height:75.2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" fillcolor="#4472c4 [3204]" strokecolor="#1f3763 [1604]" strokeweight="1pt">
                <v:stroke joinstyle="miter"/>
                <v:textbox>
                  <w:txbxContent>
                    <w:p w14:paraId="7AAA68F9" w14:textId="77777777" w:rsidR="004F1410" w:rsidRPr="00DA1A89" w:rsidRDefault="004F1410" w:rsidP="004F1410">
                      <w:pPr>
                        <w:jc w:val="center"/>
                        <w:rPr>
                          <w:lang w:val="en-US"/>
                        </w:rPr>
                      </w:pPr>
                      <w:r>
                        <w:rPr>
                          <w:lang w:val="en-US"/>
                        </w:rPr>
                        <w:t xml:space="preserve">Voting Process </w:t>
                      </w:r>
                    </w:p>
                  </w:txbxContent>
                </v:textbox>
                <w10:wrap anchorx="margin"/>
              </v:roundrect>
            </w:pict>
          </mc:Fallback>
        </mc:AlternateContent>
      </w:r>
      <w:r>
        <w:rPr>
          <w:rFonts w:cstheme="minorHAnsi"/>
          <w:b/>
          <w:bCs/>
          <w:noProof/>
          <w:sz w:val="30"/>
          <w:szCs w:val="30"/>
        </w:rPr>
        <mc:AlternateContent>
          <mc:Choice Requires="wps">
            <w:drawing>
              <wp:anchor distT="0" distB="0" distL="114300" distR="114300" simplePos="0" relativeHeight="251665408" behindDoc="0" locked="0" layoutInCell="1" allowOverlap="1" wp14:anchorId="176149CF" wp14:editId="0A5937D6">
                <wp:simplePos x="0" y="0"/>
                <wp:positionH relativeFrom="margin">
                  <wp:posOffset>4821151</wp:posOffset>
                </wp:positionH>
                <wp:positionV relativeFrom="paragraph">
                  <wp:posOffset>218382</wp:posOffset>
                </wp:positionV>
                <wp:extent cx="1246909" cy="955964"/>
                <wp:effectExtent l="0" t="0" r="10795" b="15875"/>
                <wp:wrapNone/>
                <wp:docPr id="19" name="Rectangle: Rounded Corners 19"/>
                <wp:cNvGraphicFramePr/>
                <a:graphic xmlns:a="http://schemas.openxmlformats.org/drawingml/2006/main">
                  <a:graphicData uri="http://schemas.microsoft.com/office/word/2010/wordprocessingShape">
                    <wps:wsp>
                      <wps:cNvSpPr/>
                      <wps:spPr>
                        <a:xfrm>
                          <a:off x="0" y="0"/>
                          <a:ext cx="1246909" cy="9559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768201" w14:textId="77777777" w:rsidR="004F1410" w:rsidRPr="00DA1A89" w:rsidRDefault="004F1410" w:rsidP="004F1410">
                            <w:pPr>
                              <w:jc w:val="center"/>
                              <w:rPr>
                                <w:lang w:val="en-US"/>
                              </w:rPr>
                            </w:pPr>
                            <w:r>
                              <w:rPr>
                                <w:lang w:val="en-US"/>
                              </w:rPr>
                              <w:t>Final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6149CF" id="Rectangle: Rounded Corners 19" o:spid="_x0000_s1038" style="position:absolute;margin-left:379.6pt;margin-top:17.2pt;width:98.2pt;height:75.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" fillcolor="#4472c4 [3204]" strokecolor="#1f3763 [1604]" strokeweight="1pt">
                <v:stroke joinstyle="miter"/>
                <v:textbox>
                  <w:txbxContent>
                    <w:p w14:paraId="2A768201" w14:textId="77777777" w:rsidR="004F1410" w:rsidRPr="00DA1A89" w:rsidRDefault="004F1410" w:rsidP="004F1410">
                      <w:pPr>
                        <w:jc w:val="center"/>
                        <w:rPr>
                          <w:lang w:val="en-US"/>
                        </w:rPr>
                      </w:pPr>
                      <w:r>
                        <w:rPr>
                          <w:lang w:val="en-US"/>
                        </w:rPr>
                        <w:t>Final Result</w:t>
                      </w:r>
                    </w:p>
                  </w:txbxContent>
                </v:textbox>
                <w10:wrap anchorx="margin"/>
              </v:roundrect>
            </w:pict>
          </mc:Fallback>
        </mc:AlternateContent>
      </w:r>
    </w:p>
    <w:p w14:paraId="7F5D1148" w14:textId="77777777" w:rsidR="004F1410" w:rsidRDefault="004F1410" w:rsidP="004F1410">
      <w:pPr>
        <w:spacing w:line="360" w:lineRule="auto"/>
        <w:rPr>
          <w:rFonts w:cstheme="minorHAnsi"/>
          <w:b/>
          <w:bCs/>
          <w:sz w:val="30"/>
          <w:szCs w:val="30"/>
        </w:rPr>
      </w:pPr>
    </w:p>
    <w:p w14:paraId="306CEDEB" w14:textId="77777777" w:rsidR="004F1410" w:rsidRDefault="004F1410" w:rsidP="004F1410">
      <w:pPr>
        <w:spacing w:line="360" w:lineRule="auto"/>
        <w:rPr>
          <w:rFonts w:cstheme="minorHAnsi"/>
          <w:b/>
          <w:bCs/>
          <w:sz w:val="30"/>
          <w:szCs w:val="30"/>
        </w:rPr>
      </w:pPr>
    </w:p>
    <w:p w14:paraId="0EE17D9C" w14:textId="77777777" w:rsidR="004F1410" w:rsidRDefault="004F1410" w:rsidP="000F49EF">
      <w:pPr>
        <w:spacing w:line="360" w:lineRule="auto"/>
        <w:rPr>
          <w:rFonts w:cstheme="minorHAnsi"/>
          <w:b/>
          <w:bCs/>
          <w:sz w:val="30"/>
          <w:szCs w:val="30"/>
        </w:rPr>
      </w:pPr>
    </w:p>
    <w:p w14:paraId="0BEF5FA8" w14:textId="5C1682FC" w:rsidR="009037E6" w:rsidRPr="00A31907" w:rsidRDefault="00A31907" w:rsidP="00A31907">
      <w:pPr>
        <w:spacing w:line="360" w:lineRule="auto"/>
        <w:jc w:val="center"/>
        <w:rPr>
          <w:b/>
          <w:bCs/>
          <w:sz w:val="28"/>
          <w:szCs w:val="28"/>
          <w:u w:val="single"/>
        </w:rPr>
      </w:pPr>
      <w:r w:rsidRPr="00A31907">
        <w:rPr>
          <w:b/>
          <w:bCs/>
          <w:sz w:val="28"/>
          <w:szCs w:val="28"/>
          <w:u w:val="single"/>
        </w:rPr>
        <w:t>Fig 4.4</w:t>
      </w:r>
    </w:p>
    <w:p w14:paraId="1056E27B" w14:textId="180F3238" w:rsidR="009037E6" w:rsidRPr="009550EF" w:rsidRDefault="0058472A" w:rsidP="000F49EF">
      <w:pPr>
        <w:spacing w:line="360" w:lineRule="auto"/>
        <w:rPr>
          <w:sz w:val="32"/>
          <w:szCs w:val="32"/>
        </w:rPr>
      </w:pPr>
      <w:r w:rsidRPr="009550EF">
        <w:rPr>
          <w:sz w:val="32"/>
          <w:szCs w:val="32"/>
        </w:rPr>
        <w:t>The above figure (f</w:t>
      </w:r>
      <w:r w:rsidR="004B3545" w:rsidRPr="009550EF">
        <w:rPr>
          <w:sz w:val="32"/>
          <w:szCs w:val="32"/>
        </w:rPr>
        <w:t>ig</w:t>
      </w:r>
      <w:r w:rsidR="009550EF" w:rsidRPr="009550EF">
        <w:rPr>
          <w:sz w:val="32"/>
          <w:szCs w:val="32"/>
        </w:rPr>
        <w:t>.</w:t>
      </w:r>
      <w:r w:rsidR="004B3545" w:rsidRPr="009550EF">
        <w:rPr>
          <w:sz w:val="32"/>
          <w:szCs w:val="32"/>
        </w:rPr>
        <w:t xml:space="preserve"> 4.4</w:t>
      </w:r>
      <w:r w:rsidRPr="009550EF">
        <w:rPr>
          <w:sz w:val="32"/>
          <w:szCs w:val="32"/>
        </w:rPr>
        <w:t>)</w:t>
      </w:r>
      <w:r w:rsidR="004B3545" w:rsidRPr="009550EF">
        <w:rPr>
          <w:sz w:val="32"/>
          <w:szCs w:val="32"/>
        </w:rPr>
        <w:t xml:space="preserve"> represents the whole activity of our system and how the procedures take place.</w:t>
      </w:r>
    </w:p>
    <w:p w14:paraId="2A660F3E" w14:textId="77777777" w:rsidR="009037E6" w:rsidRDefault="009037E6" w:rsidP="000F49EF">
      <w:pPr>
        <w:spacing w:line="360" w:lineRule="auto"/>
        <w:rPr>
          <w:b/>
          <w:bCs/>
          <w:sz w:val="28"/>
          <w:szCs w:val="28"/>
        </w:rPr>
      </w:pPr>
    </w:p>
    <w:p w14:paraId="0CE9BC89" w14:textId="77777777" w:rsidR="009037E6" w:rsidRDefault="009037E6" w:rsidP="000F49EF">
      <w:pPr>
        <w:spacing w:line="360" w:lineRule="auto"/>
        <w:rPr>
          <w:b/>
          <w:bCs/>
          <w:sz w:val="28"/>
          <w:szCs w:val="28"/>
        </w:rPr>
      </w:pPr>
    </w:p>
    <w:p w14:paraId="73012793" w14:textId="77777777" w:rsidR="00733533" w:rsidRDefault="00733533" w:rsidP="000F49EF">
      <w:pPr>
        <w:spacing w:line="360" w:lineRule="auto"/>
        <w:rPr>
          <w:b/>
          <w:bCs/>
          <w:sz w:val="28"/>
          <w:szCs w:val="28"/>
        </w:rPr>
      </w:pPr>
    </w:p>
    <w:p w14:paraId="6082AF7A" w14:textId="2B518FAA" w:rsidR="003F1251" w:rsidRDefault="004F1410" w:rsidP="000F49EF">
      <w:pPr>
        <w:spacing w:line="360" w:lineRule="auto"/>
        <w:rPr>
          <w:b/>
          <w:bCs/>
          <w:sz w:val="28"/>
          <w:szCs w:val="28"/>
        </w:rPr>
      </w:pPr>
      <w:r w:rsidRPr="004F1410">
        <w:rPr>
          <w:b/>
          <w:bCs/>
          <w:sz w:val="28"/>
          <w:szCs w:val="28"/>
        </w:rPr>
        <w:t>4.5 User Interface Design</w:t>
      </w:r>
    </w:p>
    <w:p w14:paraId="0C42442A" w14:textId="5018BFCB" w:rsidR="003F1251" w:rsidRDefault="003F1251" w:rsidP="000F49EF">
      <w:pPr>
        <w:spacing w:line="360" w:lineRule="auto"/>
        <w:rPr>
          <w:b/>
          <w:bCs/>
          <w:sz w:val="28"/>
          <w:szCs w:val="28"/>
        </w:rPr>
      </w:pPr>
      <w:r>
        <w:rPr>
          <w:b/>
          <w:bCs/>
          <w:sz w:val="28"/>
          <w:szCs w:val="28"/>
        </w:rPr>
        <w:t>Header</w:t>
      </w:r>
    </w:p>
    <w:p w14:paraId="6A19B696" w14:textId="77777777" w:rsidR="003F1251" w:rsidRDefault="004F1410" w:rsidP="000F49EF">
      <w:pPr>
        <w:spacing w:line="360" w:lineRule="auto"/>
        <w:rPr>
          <w:b/>
          <w:bCs/>
          <w:sz w:val="28"/>
          <w:szCs w:val="28"/>
        </w:rPr>
      </w:pPr>
      <w:r>
        <w:rPr>
          <w:b/>
          <w:bCs/>
          <w:noProof/>
          <w:sz w:val="28"/>
          <w:szCs w:val="28"/>
        </w:rPr>
        <w:drawing>
          <wp:inline distT="0" distB="0" distL="0" distR="0" wp14:anchorId="760FDEBB" wp14:editId="15B7DA67">
            <wp:extent cx="5731510" cy="556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7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56895"/>
                    </a:xfrm>
                    <a:prstGeom prst="rect">
                      <a:avLst/>
                    </a:prstGeom>
                  </pic:spPr>
                </pic:pic>
              </a:graphicData>
            </a:graphic>
          </wp:inline>
        </w:drawing>
      </w:r>
    </w:p>
    <w:p w14:paraId="3C47B323" w14:textId="1092C845" w:rsidR="003F1251" w:rsidRDefault="003F1251" w:rsidP="000F49EF">
      <w:pPr>
        <w:spacing w:line="360" w:lineRule="auto"/>
        <w:rPr>
          <w:b/>
          <w:bCs/>
          <w:sz w:val="28"/>
          <w:szCs w:val="28"/>
        </w:rPr>
      </w:pPr>
      <w:r>
        <w:rPr>
          <w:b/>
          <w:bCs/>
          <w:sz w:val="28"/>
          <w:szCs w:val="28"/>
        </w:rPr>
        <w:lastRenderedPageBreak/>
        <w:t>Registration Window</w:t>
      </w:r>
      <w:r w:rsidR="004F1410">
        <w:rPr>
          <w:b/>
          <w:bCs/>
          <w:noProof/>
          <w:sz w:val="28"/>
          <w:szCs w:val="28"/>
        </w:rPr>
        <w:drawing>
          <wp:inline distT="0" distB="0" distL="0" distR="0" wp14:anchorId="776F3CB7" wp14:editId="112CE1F4">
            <wp:extent cx="5731510" cy="375539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75).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015EA280" w14:textId="77777777" w:rsidR="00490500" w:rsidRDefault="003F1251" w:rsidP="00490500">
      <w:pPr>
        <w:spacing w:line="360" w:lineRule="auto"/>
        <w:rPr>
          <w:b/>
          <w:bCs/>
          <w:sz w:val="28"/>
          <w:szCs w:val="28"/>
        </w:rPr>
      </w:pPr>
      <w:r>
        <w:rPr>
          <w:b/>
          <w:bCs/>
          <w:sz w:val="28"/>
          <w:szCs w:val="28"/>
        </w:rPr>
        <w:t>Voting window</w:t>
      </w:r>
      <w:r w:rsidR="004F1410">
        <w:rPr>
          <w:b/>
          <w:bCs/>
          <w:noProof/>
          <w:sz w:val="28"/>
          <w:szCs w:val="28"/>
        </w:rPr>
        <w:drawing>
          <wp:inline distT="0" distB="0" distL="0" distR="0" wp14:anchorId="3A48EB9E" wp14:editId="7DF0BE74">
            <wp:extent cx="5731510" cy="22040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7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04085"/>
                    </a:xfrm>
                    <a:prstGeom prst="rect">
                      <a:avLst/>
                    </a:prstGeom>
                  </pic:spPr>
                </pic:pic>
              </a:graphicData>
            </a:graphic>
          </wp:inline>
        </w:drawing>
      </w:r>
    </w:p>
    <w:p w14:paraId="7E1B0672" w14:textId="77777777" w:rsidR="00425650" w:rsidRDefault="00425650" w:rsidP="00490500">
      <w:pPr>
        <w:spacing w:line="360" w:lineRule="auto"/>
        <w:rPr>
          <w:b/>
          <w:bCs/>
          <w:sz w:val="28"/>
          <w:szCs w:val="28"/>
        </w:rPr>
      </w:pPr>
    </w:p>
    <w:p w14:paraId="5B4EE7BB" w14:textId="77777777" w:rsidR="00425650" w:rsidRDefault="00425650" w:rsidP="00490500">
      <w:pPr>
        <w:spacing w:line="360" w:lineRule="auto"/>
        <w:rPr>
          <w:b/>
          <w:bCs/>
          <w:sz w:val="28"/>
          <w:szCs w:val="28"/>
        </w:rPr>
      </w:pPr>
    </w:p>
    <w:p w14:paraId="5919ABDF" w14:textId="77777777" w:rsidR="00425650" w:rsidRDefault="00425650" w:rsidP="00490500">
      <w:pPr>
        <w:spacing w:line="360" w:lineRule="auto"/>
        <w:rPr>
          <w:b/>
          <w:bCs/>
          <w:sz w:val="28"/>
          <w:szCs w:val="28"/>
        </w:rPr>
      </w:pPr>
    </w:p>
    <w:p w14:paraId="569CF250" w14:textId="77777777" w:rsidR="00425650" w:rsidRDefault="00425650" w:rsidP="00490500">
      <w:pPr>
        <w:spacing w:line="360" w:lineRule="auto"/>
        <w:rPr>
          <w:b/>
          <w:bCs/>
          <w:sz w:val="28"/>
          <w:szCs w:val="28"/>
        </w:rPr>
      </w:pPr>
    </w:p>
    <w:p w14:paraId="0064EEDA" w14:textId="48E364C0" w:rsidR="000F49EF" w:rsidRPr="003F1251" w:rsidRDefault="003F1251" w:rsidP="00490500">
      <w:pPr>
        <w:spacing w:line="360" w:lineRule="auto"/>
        <w:rPr>
          <w:b/>
          <w:bCs/>
          <w:sz w:val="28"/>
          <w:szCs w:val="28"/>
        </w:rPr>
      </w:pPr>
      <w:r w:rsidRPr="003F1251">
        <w:rPr>
          <w:b/>
          <w:bCs/>
          <w:sz w:val="28"/>
          <w:szCs w:val="28"/>
        </w:rPr>
        <w:lastRenderedPageBreak/>
        <w:t>4.6</w:t>
      </w:r>
      <w:r w:rsidR="008766A1">
        <w:rPr>
          <w:b/>
          <w:bCs/>
          <w:sz w:val="28"/>
          <w:szCs w:val="28"/>
        </w:rPr>
        <w:t xml:space="preserve"> </w:t>
      </w:r>
      <w:r w:rsidRPr="003F1251">
        <w:rPr>
          <w:b/>
          <w:bCs/>
          <w:sz w:val="28"/>
          <w:szCs w:val="28"/>
        </w:rPr>
        <w:t xml:space="preserve"> Error Message/Alerts Design</w:t>
      </w:r>
    </w:p>
    <w:p w14:paraId="68EA0823" w14:textId="6CDA1C62" w:rsidR="003F1251" w:rsidRDefault="003F1251" w:rsidP="003F1251">
      <w:pPr>
        <w:pStyle w:val="ListParagraph"/>
        <w:tabs>
          <w:tab w:val="left" w:pos="1968"/>
        </w:tabs>
        <w:spacing w:line="360" w:lineRule="auto"/>
        <w:ind w:left="0"/>
        <w:rPr>
          <w:sz w:val="28"/>
          <w:szCs w:val="28"/>
        </w:rPr>
      </w:pPr>
      <w:r>
        <w:rPr>
          <w:noProof/>
          <w:sz w:val="28"/>
          <w:szCs w:val="28"/>
        </w:rPr>
        <mc:AlternateContent>
          <mc:Choice Requires="wps">
            <w:drawing>
              <wp:anchor distT="0" distB="0" distL="114300" distR="114300" simplePos="0" relativeHeight="251677696" behindDoc="0" locked="0" layoutInCell="1" allowOverlap="1" wp14:anchorId="11BD39B7" wp14:editId="2E0FD225">
                <wp:simplePos x="0" y="0"/>
                <wp:positionH relativeFrom="column">
                  <wp:posOffset>2091690</wp:posOffset>
                </wp:positionH>
                <wp:positionV relativeFrom="paragraph">
                  <wp:posOffset>25400</wp:posOffset>
                </wp:positionV>
                <wp:extent cx="1733550" cy="731520"/>
                <wp:effectExtent l="19050" t="19050" r="38100" b="30480"/>
                <wp:wrapNone/>
                <wp:docPr id="192" name="Diamond 192"/>
                <wp:cNvGraphicFramePr/>
                <a:graphic xmlns:a="http://schemas.openxmlformats.org/drawingml/2006/main">
                  <a:graphicData uri="http://schemas.microsoft.com/office/word/2010/wordprocessingShape">
                    <wps:wsp>
                      <wps:cNvSpPr/>
                      <wps:spPr>
                        <a:xfrm>
                          <a:off x="0" y="0"/>
                          <a:ext cx="1733550" cy="7315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4EEB8D" w14:textId="67C0A3E8" w:rsidR="003F1251" w:rsidRPr="003F1251" w:rsidRDefault="003F1251" w:rsidP="003F1251">
                            <w:pPr>
                              <w:jc w:val="center"/>
                              <w:rPr>
                                <w:lang w:val="en-US"/>
                              </w:rPr>
                            </w:pPr>
                            <w:r>
                              <w:rPr>
                                <w:lang w:val="en-US"/>
                              </w:rPr>
                              <w:t>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D39B7" id="Diamond 192" o:spid="_x0000_s1039" type="#_x0000_t4" style="position:absolute;margin-left:164.7pt;margin-top:2pt;width:136.5pt;height:5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" fillcolor="#4472c4 [3204]" strokecolor="#1f3763 [1604]" strokeweight="1pt">
                <v:textbox>
                  <w:txbxContent>
                    <w:p w14:paraId="6E4EEB8D" w14:textId="67C0A3E8" w:rsidR="003F1251" w:rsidRPr="003F1251" w:rsidRDefault="003F1251" w:rsidP="003F1251">
                      <w:pPr>
                        <w:jc w:val="center"/>
                        <w:rPr>
                          <w:lang w:val="en-US"/>
                        </w:rPr>
                      </w:pPr>
                      <w:r>
                        <w:rPr>
                          <w:lang w:val="en-US"/>
                        </w:rPr>
                        <w:t>Successful</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6DA6C477" wp14:editId="034FA949">
                <wp:simplePos x="0" y="0"/>
                <wp:positionH relativeFrom="column">
                  <wp:posOffset>160020</wp:posOffset>
                </wp:positionH>
                <wp:positionV relativeFrom="paragraph">
                  <wp:posOffset>6350</wp:posOffset>
                </wp:positionV>
                <wp:extent cx="929640" cy="426720"/>
                <wp:effectExtent l="0" t="0" r="22860" b="11430"/>
                <wp:wrapNone/>
                <wp:docPr id="30" name="Rectangle 30"/>
                <wp:cNvGraphicFramePr/>
                <a:graphic xmlns:a="http://schemas.openxmlformats.org/drawingml/2006/main">
                  <a:graphicData uri="http://schemas.microsoft.com/office/word/2010/wordprocessingShape">
                    <wps:wsp>
                      <wps:cNvSpPr/>
                      <wps:spPr>
                        <a:xfrm>
                          <a:off x="0" y="0"/>
                          <a:ext cx="9296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B3225" w14:textId="747BD65D" w:rsidR="003F1251" w:rsidRPr="003F1251" w:rsidRDefault="003F1251" w:rsidP="003F1251">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6C477" id="Rectangle 30" o:spid="_x0000_s1040" style="position:absolute;margin-left:12.6pt;margin-top:.5pt;width:73.2pt;height:3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" fillcolor="#4472c4 [3204]" strokecolor="#1f3763 [1604]" strokeweight="1pt">
                <v:textbox>
                  <w:txbxContent>
                    <w:p w14:paraId="79CB3225" w14:textId="747BD65D" w:rsidR="003F1251" w:rsidRPr="003F1251" w:rsidRDefault="003F1251" w:rsidP="003F1251">
                      <w:pPr>
                        <w:jc w:val="center"/>
                        <w:rPr>
                          <w:lang w:val="en-US"/>
                        </w:rPr>
                      </w:pPr>
                      <w:r>
                        <w:rPr>
                          <w:lang w:val="en-US"/>
                        </w:rPr>
                        <w:t>Login</w:t>
                      </w:r>
                    </w:p>
                  </w:txbxContent>
                </v:textbox>
              </v:rect>
            </w:pict>
          </mc:Fallback>
        </mc:AlternateContent>
      </w:r>
      <w:r>
        <w:rPr>
          <w:sz w:val="28"/>
          <w:szCs w:val="28"/>
        </w:rPr>
        <w:tab/>
      </w:r>
    </w:p>
    <w:p w14:paraId="1AB0928D" w14:textId="4BCFCCEF" w:rsidR="003F1251" w:rsidRDefault="003F1251" w:rsidP="003F1251">
      <w:pPr>
        <w:pStyle w:val="ListParagraph"/>
        <w:tabs>
          <w:tab w:val="left" w:pos="1968"/>
        </w:tabs>
        <w:spacing w:line="360" w:lineRule="auto"/>
        <w:ind w:left="0"/>
        <w:rPr>
          <w:sz w:val="28"/>
          <w:szCs w:val="28"/>
        </w:rPr>
      </w:pPr>
      <w:r>
        <w:rPr>
          <w:noProof/>
          <w:sz w:val="28"/>
          <w:szCs w:val="28"/>
        </w:rPr>
        <mc:AlternateContent>
          <mc:Choice Requires="wps">
            <w:drawing>
              <wp:anchor distT="0" distB="0" distL="114300" distR="114300" simplePos="0" relativeHeight="251679744" behindDoc="0" locked="0" layoutInCell="1" allowOverlap="1" wp14:anchorId="7DF5DA84" wp14:editId="3DEF4029">
                <wp:simplePos x="0" y="0"/>
                <wp:positionH relativeFrom="column">
                  <wp:posOffset>556260</wp:posOffset>
                </wp:positionH>
                <wp:positionV relativeFrom="paragraph">
                  <wp:posOffset>107315</wp:posOffset>
                </wp:positionV>
                <wp:extent cx="7620" cy="586740"/>
                <wp:effectExtent l="76200" t="0" r="68580" b="60960"/>
                <wp:wrapNone/>
                <wp:docPr id="194" name="Straight Arrow Connector 194"/>
                <wp:cNvGraphicFramePr/>
                <a:graphic xmlns:a="http://schemas.openxmlformats.org/drawingml/2006/main">
                  <a:graphicData uri="http://schemas.microsoft.com/office/word/2010/wordprocessingShape">
                    <wps:wsp>
                      <wps:cNvCnPr/>
                      <wps:spPr>
                        <a:xfrm flipH="1">
                          <a:off x="0" y="0"/>
                          <a:ext cx="762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A810F" id="Straight Arrow Connector 194" o:spid="_x0000_s1026" type="#_x0000_t32" style="position:absolute;margin-left:43.8pt;margin-top:8.45pt;width:.6pt;height:46.2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59780434" wp14:editId="6D7F4022">
                <wp:simplePos x="0" y="0"/>
                <wp:positionH relativeFrom="column">
                  <wp:posOffset>1104900</wp:posOffset>
                </wp:positionH>
                <wp:positionV relativeFrom="paragraph">
                  <wp:posOffset>31115</wp:posOffset>
                </wp:positionV>
                <wp:extent cx="1036320" cy="15240"/>
                <wp:effectExtent l="0" t="57150" r="11430" b="99060"/>
                <wp:wrapNone/>
                <wp:docPr id="193" name="Straight Arrow Connector 193"/>
                <wp:cNvGraphicFramePr/>
                <a:graphic xmlns:a="http://schemas.openxmlformats.org/drawingml/2006/main">
                  <a:graphicData uri="http://schemas.microsoft.com/office/word/2010/wordprocessingShape">
                    <wps:wsp>
                      <wps:cNvCnPr/>
                      <wps:spPr>
                        <a:xfrm>
                          <a:off x="0" y="0"/>
                          <a:ext cx="10363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F6593" id="Straight Arrow Connector 193" o:spid="_x0000_s1026" type="#_x0000_t32" style="position:absolute;margin-left:87pt;margin-top:2.45pt;width:81.6pt;height: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" strokecolor="#4472c4 [3204]" strokeweight=".5pt">
                <v:stroke endarrow="block" joinstyle="miter"/>
              </v:shape>
            </w:pict>
          </mc:Fallback>
        </mc:AlternateContent>
      </w:r>
    </w:p>
    <w:p w14:paraId="3970550C" w14:textId="4B2B7D83" w:rsidR="003F1251" w:rsidRPr="003F1251" w:rsidRDefault="003F1251" w:rsidP="003F1251">
      <w:pPr>
        <w:pStyle w:val="ListParagraph"/>
        <w:tabs>
          <w:tab w:val="left" w:pos="1968"/>
        </w:tabs>
        <w:spacing w:line="360" w:lineRule="auto"/>
        <w:ind w:left="0"/>
        <w:rPr>
          <w:sz w:val="28"/>
          <w:szCs w:val="28"/>
        </w:rPr>
      </w:pPr>
      <w:r>
        <w:rPr>
          <w:noProof/>
          <w:sz w:val="28"/>
          <w:szCs w:val="28"/>
        </w:rPr>
        <mc:AlternateContent>
          <mc:Choice Requires="wps">
            <w:drawing>
              <wp:anchor distT="0" distB="0" distL="114300" distR="114300" simplePos="0" relativeHeight="251680768" behindDoc="0" locked="0" layoutInCell="1" allowOverlap="1" wp14:anchorId="004E9CC6" wp14:editId="2EA23EB7">
                <wp:simplePos x="0" y="0"/>
                <wp:positionH relativeFrom="column">
                  <wp:posOffset>4953000</wp:posOffset>
                </wp:positionH>
                <wp:positionV relativeFrom="paragraph">
                  <wp:posOffset>117475</wp:posOffset>
                </wp:positionV>
                <wp:extent cx="922020" cy="1104900"/>
                <wp:effectExtent l="0" t="0" r="11430" b="19050"/>
                <wp:wrapNone/>
                <wp:docPr id="195" name="Cylinder 195"/>
                <wp:cNvGraphicFramePr/>
                <a:graphic xmlns:a="http://schemas.openxmlformats.org/drawingml/2006/main">
                  <a:graphicData uri="http://schemas.microsoft.com/office/word/2010/wordprocessingShape">
                    <wps:wsp>
                      <wps:cNvSpPr/>
                      <wps:spPr>
                        <a:xfrm>
                          <a:off x="0" y="0"/>
                          <a:ext cx="922020" cy="11049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1F6AD7" w14:textId="4409F040" w:rsidR="003F1251" w:rsidRPr="003F1251" w:rsidRDefault="003F1251" w:rsidP="003F1251">
                            <w:pPr>
                              <w:jc w:val="center"/>
                              <w:rPr>
                                <w:lang w:val="en-US"/>
                              </w:rPr>
                            </w:pPr>
                            <w:r>
                              <w:rPr>
                                <w:lang w:val="en-US"/>
                              </w:rPr>
                              <w:t>Invalid Credential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4E9CC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5" o:spid="_x0000_s1041" type="#_x0000_t22" style="position:absolute;margin-left:390pt;margin-top:9.25pt;width:72.6pt;height:8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" adj="4506" fillcolor="#4472c4 [3204]" strokecolor="#1f3763 [1604]" strokeweight="1pt">
                <v:stroke joinstyle="miter"/>
                <v:textbox>
                  <w:txbxContent>
                    <w:p w14:paraId="3F1F6AD7" w14:textId="4409F040" w:rsidR="003F1251" w:rsidRPr="003F1251" w:rsidRDefault="003F1251" w:rsidP="003F1251">
                      <w:pPr>
                        <w:jc w:val="center"/>
                        <w:rPr>
                          <w:lang w:val="en-US"/>
                        </w:rPr>
                      </w:pPr>
                      <w:r>
                        <w:rPr>
                          <w:lang w:val="en-US"/>
                        </w:rPr>
                        <w:t>Invalid Credential</w:t>
                      </w:r>
                    </w:p>
                  </w:txbxContent>
                </v:textbox>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29454E9D" wp14:editId="03B5C88C">
                <wp:simplePos x="0" y="0"/>
                <wp:positionH relativeFrom="column">
                  <wp:posOffset>-87630</wp:posOffset>
                </wp:positionH>
                <wp:positionV relativeFrom="paragraph">
                  <wp:posOffset>346075</wp:posOffset>
                </wp:positionV>
                <wp:extent cx="1303020" cy="670560"/>
                <wp:effectExtent l="19050" t="19050" r="30480" b="34290"/>
                <wp:wrapNone/>
                <wp:docPr id="31" name="Diamond 31"/>
                <wp:cNvGraphicFramePr/>
                <a:graphic xmlns:a="http://schemas.openxmlformats.org/drawingml/2006/main">
                  <a:graphicData uri="http://schemas.microsoft.com/office/word/2010/wordprocessingShape">
                    <wps:wsp>
                      <wps:cNvSpPr/>
                      <wps:spPr>
                        <a:xfrm>
                          <a:off x="0" y="0"/>
                          <a:ext cx="1303020" cy="670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3478BD" w14:textId="741E06E0" w:rsidR="003F1251" w:rsidRPr="003F1251" w:rsidRDefault="003F1251" w:rsidP="003F1251">
                            <w:pPr>
                              <w:jc w:val="center"/>
                              <w:rPr>
                                <w:lang w:val="en-US"/>
                              </w:rPr>
                            </w:pPr>
                            <w:r>
                              <w:rPr>
                                <w:lang w:val="en-US"/>
                              </w:rP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54E9D" id="Diamond 31" o:spid="_x0000_s1042" type="#_x0000_t4" style="position:absolute;margin-left:-6.9pt;margin-top:27.25pt;width:102.6pt;height:5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" fillcolor="#4472c4 [3204]" strokecolor="#1f3763 [1604]" strokeweight="1pt">
                <v:textbox>
                  <w:txbxContent>
                    <w:p w14:paraId="2F3478BD" w14:textId="741E06E0" w:rsidR="003F1251" w:rsidRPr="003F1251" w:rsidRDefault="003F1251" w:rsidP="003F1251">
                      <w:pPr>
                        <w:jc w:val="center"/>
                        <w:rPr>
                          <w:lang w:val="en-US"/>
                        </w:rPr>
                      </w:pPr>
                      <w:r>
                        <w:rPr>
                          <w:lang w:val="en-US"/>
                        </w:rPr>
                        <w:t>Failed</w:t>
                      </w:r>
                    </w:p>
                  </w:txbxContent>
                </v:textbox>
              </v:shape>
            </w:pict>
          </mc:Fallback>
        </mc:AlternateContent>
      </w:r>
    </w:p>
    <w:p w14:paraId="35723CD9" w14:textId="0E2A01C2" w:rsidR="003F1251" w:rsidRDefault="003F1251" w:rsidP="00F70BEC">
      <w:pPr>
        <w:spacing w:line="360" w:lineRule="auto"/>
        <w:jc w:val="cente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81792" behindDoc="0" locked="0" layoutInCell="1" allowOverlap="1" wp14:anchorId="27813AC1" wp14:editId="10AC55C7">
                <wp:simplePos x="0" y="0"/>
                <wp:positionH relativeFrom="column">
                  <wp:posOffset>1215390</wp:posOffset>
                </wp:positionH>
                <wp:positionV relativeFrom="paragraph">
                  <wp:posOffset>200660</wp:posOffset>
                </wp:positionV>
                <wp:extent cx="3752850" cy="45720"/>
                <wp:effectExtent l="0" t="76200" r="0" b="49530"/>
                <wp:wrapNone/>
                <wp:docPr id="196" name="Straight Arrow Connector 196"/>
                <wp:cNvGraphicFramePr/>
                <a:graphic xmlns:a="http://schemas.openxmlformats.org/drawingml/2006/main">
                  <a:graphicData uri="http://schemas.microsoft.com/office/word/2010/wordprocessingShape">
                    <wps:wsp>
                      <wps:cNvCnPr/>
                      <wps:spPr>
                        <a:xfrm flipV="1">
                          <a:off x="0" y="0"/>
                          <a:ext cx="375285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F94047" id="_x0000_t32" coordsize="21600,21600" o:spt="32" o:oned="t" path="m,l21600,21600e" filled="f">
                <v:path arrowok="t" fillok="f" o:connecttype="none"/>
                <o:lock v:ext="edit" shapetype="t"/>
              </v:shapetype>
              <v:shape id="Straight Arrow Connector 196" o:spid="_x0000_s1026" type="#_x0000_t32" style="position:absolute;margin-left:95.7pt;margin-top:15.8pt;width:295.5pt;height:3.6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" strokecolor="#4472c4 [3204]" strokeweight=".5pt">
                <v:stroke endarrow="block" joinstyle="miter"/>
              </v:shape>
            </w:pict>
          </mc:Fallback>
        </mc:AlternateContent>
      </w:r>
    </w:p>
    <w:p w14:paraId="196BDB45" w14:textId="1E0A86C3" w:rsidR="003F1251" w:rsidRDefault="003F1251" w:rsidP="00F70BEC">
      <w:pPr>
        <w:spacing w:line="360" w:lineRule="auto"/>
        <w:jc w:val="center"/>
        <w:rPr>
          <w:rFonts w:cstheme="minorHAnsi"/>
          <w:b/>
          <w:bCs/>
          <w:sz w:val="32"/>
          <w:szCs w:val="32"/>
        </w:rPr>
      </w:pPr>
    </w:p>
    <w:p w14:paraId="137316AB" w14:textId="198D5561" w:rsidR="00473014" w:rsidRDefault="00473014" w:rsidP="00F70BEC">
      <w:pPr>
        <w:spacing w:line="360" w:lineRule="auto"/>
        <w:jc w:val="center"/>
        <w:rPr>
          <w:rFonts w:cstheme="minorHAnsi"/>
          <w:b/>
          <w:bCs/>
          <w:sz w:val="32"/>
          <w:szCs w:val="32"/>
        </w:rPr>
      </w:pPr>
    </w:p>
    <w:p w14:paraId="52A821F7" w14:textId="69519AAE" w:rsidR="00473014" w:rsidRDefault="00473014" w:rsidP="00F70BEC">
      <w:pPr>
        <w:spacing w:line="360" w:lineRule="auto"/>
        <w:jc w:val="center"/>
        <w:rPr>
          <w:rFonts w:cstheme="minorHAnsi"/>
          <w:b/>
          <w:bCs/>
          <w:sz w:val="32"/>
          <w:szCs w:val="32"/>
        </w:rPr>
      </w:pPr>
    </w:p>
    <w:p w14:paraId="5E8474C2" w14:textId="71EC189B" w:rsidR="00F91492" w:rsidRDefault="002A6B02" w:rsidP="00F70BEC">
      <w:pPr>
        <w:spacing w:line="360" w:lineRule="auto"/>
        <w:jc w:val="cente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87936" behindDoc="0" locked="0" layoutInCell="1" allowOverlap="1" wp14:anchorId="20CCA166" wp14:editId="0978F55D">
                <wp:simplePos x="0" y="0"/>
                <wp:positionH relativeFrom="margin">
                  <wp:align>right</wp:align>
                </wp:positionH>
                <wp:positionV relativeFrom="paragraph">
                  <wp:posOffset>243840</wp:posOffset>
                </wp:positionV>
                <wp:extent cx="944880" cy="1371600"/>
                <wp:effectExtent l="0" t="0" r="26670" b="19050"/>
                <wp:wrapNone/>
                <wp:docPr id="204" name="Cylinder 204"/>
                <wp:cNvGraphicFramePr/>
                <a:graphic xmlns:a="http://schemas.openxmlformats.org/drawingml/2006/main">
                  <a:graphicData uri="http://schemas.microsoft.com/office/word/2010/wordprocessingShape">
                    <wps:wsp>
                      <wps:cNvSpPr/>
                      <wps:spPr>
                        <a:xfrm>
                          <a:off x="0" y="0"/>
                          <a:ext cx="944880" cy="13716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42E46" w14:textId="30A29CC6" w:rsidR="00F91492" w:rsidRPr="00F91492" w:rsidRDefault="00F91492" w:rsidP="00F91492">
                            <w:pPr>
                              <w:jc w:val="center"/>
                              <w:rPr>
                                <w:lang w:val="en-US"/>
                              </w:rPr>
                            </w:pPr>
                            <w:r>
                              <w:rPr>
                                <w:lang w:val="en-US"/>
                              </w:rPr>
                              <w:t>You have already voted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CA166" id="Cylinder 204" o:spid="_x0000_s1043" type="#_x0000_t22" style="position:absolute;left:0;text-align:left;margin-left:23.2pt;margin-top:19.2pt;width:74.4pt;height:108pt;z-index:2516879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" adj="3720" fillcolor="#4472c4 [3204]" strokecolor="#1f3763 [1604]" strokeweight="1pt">
                <v:stroke joinstyle="miter"/>
                <v:textbox>
                  <w:txbxContent>
                    <w:p w14:paraId="26A42E46" w14:textId="30A29CC6" w:rsidR="00F91492" w:rsidRPr="00F91492" w:rsidRDefault="00F91492" w:rsidP="00F91492">
                      <w:pPr>
                        <w:jc w:val="center"/>
                        <w:rPr>
                          <w:lang w:val="en-US"/>
                        </w:rPr>
                      </w:pPr>
                      <w:r>
                        <w:rPr>
                          <w:lang w:val="en-US"/>
                        </w:rPr>
                        <w:t>You have already voted</w:t>
                      </w:r>
                    </w:p>
                  </w:txbxContent>
                </v:textbox>
                <w10:wrap anchorx="margin"/>
              </v:shape>
            </w:pict>
          </mc:Fallback>
        </mc:AlternateContent>
      </w:r>
      <w:r>
        <w:rPr>
          <w:rFonts w:cstheme="minorHAnsi"/>
          <w:b/>
          <w:bCs/>
          <w:noProof/>
          <w:sz w:val="32"/>
          <w:szCs w:val="32"/>
        </w:rPr>
        <mc:AlternateContent>
          <mc:Choice Requires="wps">
            <w:drawing>
              <wp:anchor distT="0" distB="0" distL="114300" distR="114300" simplePos="0" relativeHeight="251683840" behindDoc="0" locked="0" layoutInCell="1" allowOverlap="1" wp14:anchorId="59298517" wp14:editId="1B0253BC">
                <wp:simplePos x="0" y="0"/>
                <wp:positionH relativeFrom="column">
                  <wp:posOffset>2232660</wp:posOffset>
                </wp:positionH>
                <wp:positionV relativeFrom="paragraph">
                  <wp:posOffset>365760</wp:posOffset>
                </wp:positionV>
                <wp:extent cx="1386840" cy="933450"/>
                <wp:effectExtent l="19050" t="19050" r="22860" b="38100"/>
                <wp:wrapNone/>
                <wp:docPr id="198" name="Diamond 198"/>
                <wp:cNvGraphicFramePr/>
                <a:graphic xmlns:a="http://schemas.openxmlformats.org/drawingml/2006/main">
                  <a:graphicData uri="http://schemas.microsoft.com/office/word/2010/wordprocessingShape">
                    <wps:wsp>
                      <wps:cNvSpPr/>
                      <wps:spPr>
                        <a:xfrm>
                          <a:off x="0" y="0"/>
                          <a:ext cx="1386840" cy="933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C1675" w14:textId="0F204E36" w:rsidR="00473014" w:rsidRPr="00473014" w:rsidRDefault="00473014" w:rsidP="00473014">
                            <w:pPr>
                              <w:jc w:val="center"/>
                              <w:rPr>
                                <w:lang w:val="en-US"/>
                              </w:rPr>
                            </w:pPr>
                            <w:r>
                              <w:rPr>
                                <w:lang w:val="en-US"/>
                              </w:rPr>
                              <w:t>Already Voted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298517" id="Diamond 198" o:spid="_x0000_s1044" type="#_x0000_t4" style="position:absolute;left:0;text-align:left;margin-left:175.8pt;margin-top:28.8pt;width:109.2pt;height:7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" fillcolor="#4472c4 [3204]" strokecolor="#1f3763 [1604]" strokeweight="1pt">
                <v:textbox>
                  <w:txbxContent>
                    <w:p w14:paraId="3B6C1675" w14:textId="0F204E36" w:rsidR="00473014" w:rsidRPr="00473014" w:rsidRDefault="00473014" w:rsidP="00473014">
                      <w:pPr>
                        <w:jc w:val="center"/>
                        <w:rPr>
                          <w:lang w:val="en-US"/>
                        </w:rPr>
                      </w:pPr>
                      <w:r>
                        <w:rPr>
                          <w:lang w:val="en-US"/>
                        </w:rPr>
                        <w:t>Already Voted</w:t>
                      </w:r>
                    </w:p>
                  </w:txbxContent>
                </v:textbox>
              </v:shape>
            </w:pict>
          </mc:Fallback>
        </mc:AlternateContent>
      </w:r>
    </w:p>
    <w:p w14:paraId="0EC2BFD9" w14:textId="14E09C44" w:rsidR="00F91492" w:rsidRDefault="002A6B02" w:rsidP="00F91492">
      <w:pPr>
        <w:spacing w:line="360" w:lineRule="auto"/>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88960" behindDoc="0" locked="0" layoutInCell="1" allowOverlap="1" wp14:anchorId="10FF39D6" wp14:editId="7C52ADE9">
                <wp:simplePos x="0" y="0"/>
                <wp:positionH relativeFrom="column">
                  <wp:posOffset>3608070</wp:posOffset>
                </wp:positionH>
                <wp:positionV relativeFrom="paragraph">
                  <wp:posOffset>323215</wp:posOffset>
                </wp:positionV>
                <wp:extent cx="1097280" cy="22860"/>
                <wp:effectExtent l="0" t="76200" r="26670" b="72390"/>
                <wp:wrapNone/>
                <wp:docPr id="205" name="Straight Arrow Connector 205"/>
                <wp:cNvGraphicFramePr/>
                <a:graphic xmlns:a="http://schemas.openxmlformats.org/drawingml/2006/main">
                  <a:graphicData uri="http://schemas.microsoft.com/office/word/2010/wordprocessingShape">
                    <wps:wsp>
                      <wps:cNvCnPr/>
                      <wps:spPr>
                        <a:xfrm flipV="1">
                          <a:off x="0" y="0"/>
                          <a:ext cx="10972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A508A" id="Straight Arrow Connector 205" o:spid="_x0000_s1026" type="#_x0000_t32" style="position:absolute;margin-left:284.1pt;margin-top:25.45pt;width:86.4pt;height:1.8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" strokecolor="#4472c4 [3204]" strokeweight=".5pt">
                <v:stroke endarrow="block" joinstyle="miter"/>
              </v:shape>
            </w:pict>
          </mc:Fallback>
        </mc:AlternateContent>
      </w:r>
      <w:r>
        <w:rPr>
          <w:rFonts w:cstheme="minorHAnsi"/>
          <w:b/>
          <w:bCs/>
          <w:noProof/>
          <w:sz w:val="32"/>
          <w:szCs w:val="32"/>
        </w:rPr>
        <mc:AlternateContent>
          <mc:Choice Requires="wps">
            <w:drawing>
              <wp:anchor distT="0" distB="0" distL="114300" distR="114300" simplePos="0" relativeHeight="251686912" behindDoc="0" locked="0" layoutInCell="1" allowOverlap="1" wp14:anchorId="1BCD599A" wp14:editId="3AABDCBA">
                <wp:simplePos x="0" y="0"/>
                <wp:positionH relativeFrom="column">
                  <wp:posOffset>998220</wp:posOffset>
                </wp:positionH>
                <wp:positionV relativeFrom="paragraph">
                  <wp:posOffset>266065</wp:posOffset>
                </wp:positionV>
                <wp:extent cx="1238250" cy="45719"/>
                <wp:effectExtent l="0" t="76200" r="0" b="50165"/>
                <wp:wrapNone/>
                <wp:docPr id="200" name="Straight Arrow Connector 200"/>
                <wp:cNvGraphicFramePr/>
                <a:graphic xmlns:a="http://schemas.openxmlformats.org/drawingml/2006/main">
                  <a:graphicData uri="http://schemas.microsoft.com/office/word/2010/wordprocessingShape">
                    <wps:wsp>
                      <wps:cNvCnPr/>
                      <wps:spPr>
                        <a:xfrm flipV="1">
                          <a:off x="0" y="0"/>
                          <a:ext cx="1238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9109E" id="Straight Arrow Connector 200" o:spid="_x0000_s1026" type="#_x0000_t32" style="position:absolute;margin-left:78.6pt;margin-top:20.95pt;width:97.5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" strokecolor="#4472c4 [3204]" strokeweight=".5pt">
                <v:stroke endarrow="block" joinstyle="miter"/>
              </v:shape>
            </w:pict>
          </mc:Fallback>
        </mc:AlternateContent>
      </w:r>
      <w:r>
        <w:rPr>
          <w:rFonts w:cstheme="minorHAnsi"/>
          <w:b/>
          <w:bCs/>
          <w:noProof/>
          <w:sz w:val="32"/>
          <w:szCs w:val="32"/>
        </w:rPr>
        <mc:AlternateContent>
          <mc:Choice Requires="wps">
            <w:drawing>
              <wp:anchor distT="0" distB="0" distL="114300" distR="114300" simplePos="0" relativeHeight="251682816" behindDoc="0" locked="0" layoutInCell="1" allowOverlap="1" wp14:anchorId="239FE494" wp14:editId="52B48DB7">
                <wp:simplePos x="0" y="0"/>
                <wp:positionH relativeFrom="margin">
                  <wp:align>left</wp:align>
                </wp:positionH>
                <wp:positionV relativeFrom="paragraph">
                  <wp:posOffset>94615</wp:posOffset>
                </wp:positionV>
                <wp:extent cx="967740" cy="411480"/>
                <wp:effectExtent l="0" t="0" r="22860" b="26670"/>
                <wp:wrapNone/>
                <wp:docPr id="197" name="Rectangle 197"/>
                <wp:cNvGraphicFramePr/>
                <a:graphic xmlns:a="http://schemas.openxmlformats.org/drawingml/2006/main">
                  <a:graphicData uri="http://schemas.microsoft.com/office/word/2010/wordprocessingShape">
                    <wps:wsp>
                      <wps:cNvSpPr/>
                      <wps:spPr>
                        <a:xfrm>
                          <a:off x="0" y="0"/>
                          <a:ext cx="96774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DC6A48" w14:textId="0CC28737" w:rsidR="00473014" w:rsidRPr="00473014" w:rsidRDefault="00473014" w:rsidP="00473014">
                            <w:pPr>
                              <w:jc w:val="center"/>
                              <w:rPr>
                                <w:lang w:val="en-US"/>
                              </w:rPr>
                            </w:pPr>
                            <w:r>
                              <w:rPr>
                                <w:lang w:val="en-US"/>
                              </w:rPr>
                              <w:t>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FE494" id="Rectangle 197" o:spid="_x0000_s1045" style="position:absolute;margin-left:0;margin-top:7.45pt;width:76.2pt;height:32.4pt;z-index:2516828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" fillcolor="#4472c4 [3204]" strokecolor="#1f3763 [1604]" strokeweight="1pt">
                <v:textbox>
                  <w:txbxContent>
                    <w:p w14:paraId="2CDC6A48" w14:textId="0CC28737" w:rsidR="00473014" w:rsidRPr="00473014" w:rsidRDefault="00473014" w:rsidP="00473014">
                      <w:pPr>
                        <w:jc w:val="center"/>
                        <w:rPr>
                          <w:lang w:val="en-US"/>
                        </w:rPr>
                      </w:pPr>
                      <w:r>
                        <w:rPr>
                          <w:lang w:val="en-US"/>
                        </w:rPr>
                        <w:t>Vote</w:t>
                      </w:r>
                    </w:p>
                  </w:txbxContent>
                </v:textbox>
                <w10:wrap anchorx="margin"/>
              </v:rect>
            </w:pict>
          </mc:Fallback>
        </mc:AlternateContent>
      </w:r>
    </w:p>
    <w:p w14:paraId="6CBDA3A7" w14:textId="50D3FB76" w:rsidR="002A6B02" w:rsidRDefault="002A6B02" w:rsidP="00F70BEC">
      <w:pPr>
        <w:spacing w:line="360" w:lineRule="auto"/>
        <w:jc w:val="cente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89984" behindDoc="0" locked="0" layoutInCell="1" allowOverlap="1" wp14:anchorId="633704D5" wp14:editId="08806429">
                <wp:simplePos x="0" y="0"/>
                <wp:positionH relativeFrom="column">
                  <wp:posOffset>433705</wp:posOffset>
                </wp:positionH>
                <wp:positionV relativeFrom="paragraph">
                  <wp:posOffset>74930</wp:posOffset>
                </wp:positionV>
                <wp:extent cx="45719" cy="533400"/>
                <wp:effectExtent l="38100" t="0" r="50165" b="57150"/>
                <wp:wrapNone/>
                <wp:docPr id="206" name="Straight Arrow Connector 206"/>
                <wp:cNvGraphicFramePr/>
                <a:graphic xmlns:a="http://schemas.openxmlformats.org/drawingml/2006/main">
                  <a:graphicData uri="http://schemas.microsoft.com/office/word/2010/wordprocessingShape">
                    <wps:wsp>
                      <wps:cNvCnPr/>
                      <wps:spPr>
                        <a:xfrm flipH="1">
                          <a:off x="0" y="0"/>
                          <a:ext cx="45719"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252E8" id="Straight Arrow Connector 206" o:spid="_x0000_s1026" type="#_x0000_t32" style="position:absolute;margin-left:34.15pt;margin-top:5.9pt;width:3.6pt;height:4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" strokecolor="#4472c4 [3204]" strokeweight=".5pt">
                <v:stroke endarrow="block" joinstyle="miter"/>
              </v:shape>
            </w:pict>
          </mc:Fallback>
        </mc:AlternateContent>
      </w:r>
    </w:p>
    <w:p w14:paraId="1844720C" w14:textId="380F589C" w:rsidR="002A6B02" w:rsidRDefault="002A6B02" w:rsidP="00F70BEC">
      <w:pPr>
        <w:spacing w:line="360" w:lineRule="auto"/>
        <w:jc w:val="cente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85888" behindDoc="0" locked="0" layoutInCell="1" allowOverlap="1" wp14:anchorId="22A333D8" wp14:editId="4EBB86F4">
                <wp:simplePos x="0" y="0"/>
                <wp:positionH relativeFrom="column">
                  <wp:posOffset>-198120</wp:posOffset>
                </wp:positionH>
                <wp:positionV relativeFrom="paragraph">
                  <wp:posOffset>194945</wp:posOffset>
                </wp:positionV>
                <wp:extent cx="1447800" cy="845820"/>
                <wp:effectExtent l="19050" t="19050" r="19050" b="30480"/>
                <wp:wrapNone/>
                <wp:docPr id="199" name="Diamond 199"/>
                <wp:cNvGraphicFramePr/>
                <a:graphic xmlns:a="http://schemas.openxmlformats.org/drawingml/2006/main">
                  <a:graphicData uri="http://schemas.microsoft.com/office/word/2010/wordprocessingShape">
                    <wps:wsp>
                      <wps:cNvSpPr/>
                      <wps:spPr>
                        <a:xfrm>
                          <a:off x="0" y="0"/>
                          <a:ext cx="1447800" cy="8458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F04DF" w14:textId="7B47C3AC" w:rsidR="00473014" w:rsidRPr="00473014" w:rsidRDefault="00473014" w:rsidP="00473014">
                            <w:pPr>
                              <w:jc w:val="center"/>
                              <w:rPr>
                                <w:lang w:val="en-US"/>
                              </w:rPr>
                            </w:pPr>
                            <w:r>
                              <w:rPr>
                                <w:lang w:val="en-US"/>
                              </w:rPr>
                              <w:t>Voting for First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333D8" id="Diamond 199" o:spid="_x0000_s1046" type="#_x0000_t4" style="position:absolute;left:0;text-align:left;margin-left:-15.6pt;margin-top:15.35pt;width:114pt;height:6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" fillcolor="#4472c4 [3204]" strokecolor="#1f3763 [1604]" strokeweight="1pt">
                <v:textbox>
                  <w:txbxContent>
                    <w:p w14:paraId="4A0F04DF" w14:textId="7B47C3AC" w:rsidR="00473014" w:rsidRPr="00473014" w:rsidRDefault="00473014" w:rsidP="00473014">
                      <w:pPr>
                        <w:jc w:val="center"/>
                        <w:rPr>
                          <w:lang w:val="en-US"/>
                        </w:rPr>
                      </w:pPr>
                      <w:r>
                        <w:rPr>
                          <w:lang w:val="en-US"/>
                        </w:rPr>
                        <w:t>Voting for First time</w:t>
                      </w:r>
                    </w:p>
                  </w:txbxContent>
                </v:textbox>
              </v:shape>
            </w:pict>
          </mc:Fallback>
        </mc:AlternateContent>
      </w:r>
    </w:p>
    <w:p w14:paraId="393E3368" w14:textId="77777777" w:rsidR="002A6B02" w:rsidRDefault="002A6B02" w:rsidP="00F70BEC">
      <w:pPr>
        <w:spacing w:line="360" w:lineRule="auto"/>
        <w:jc w:val="center"/>
        <w:rPr>
          <w:rFonts w:cstheme="minorHAnsi"/>
          <w:b/>
          <w:bCs/>
          <w:sz w:val="32"/>
          <w:szCs w:val="32"/>
        </w:rPr>
      </w:pPr>
    </w:p>
    <w:p w14:paraId="181F5B8C" w14:textId="77777777" w:rsidR="002A6B02" w:rsidRDefault="002A6B02" w:rsidP="00F70BEC">
      <w:pPr>
        <w:spacing w:line="360" w:lineRule="auto"/>
        <w:jc w:val="center"/>
        <w:rPr>
          <w:rFonts w:cstheme="minorHAnsi"/>
          <w:b/>
          <w:bCs/>
          <w:sz w:val="32"/>
          <w:szCs w:val="32"/>
        </w:rPr>
      </w:pPr>
    </w:p>
    <w:p w14:paraId="4BCCE46A" w14:textId="0E63A029" w:rsidR="00DC5963" w:rsidRPr="00DC5963" w:rsidRDefault="00DC5963" w:rsidP="00DC5963">
      <w:pPr>
        <w:spacing w:line="360" w:lineRule="auto"/>
        <w:jc w:val="center"/>
        <w:rPr>
          <w:rFonts w:cstheme="minorHAnsi"/>
          <w:b/>
          <w:bCs/>
          <w:sz w:val="32"/>
          <w:szCs w:val="32"/>
          <w:u w:val="single"/>
        </w:rPr>
      </w:pPr>
      <w:r w:rsidRPr="00DC5963">
        <w:rPr>
          <w:rFonts w:cstheme="minorHAnsi"/>
          <w:b/>
          <w:bCs/>
          <w:sz w:val="32"/>
          <w:szCs w:val="32"/>
          <w:u w:val="single"/>
        </w:rPr>
        <w:t>Fig 4.6</w:t>
      </w:r>
    </w:p>
    <w:p w14:paraId="7032B1DF" w14:textId="77777777" w:rsidR="009D5C26" w:rsidRDefault="009D5C26" w:rsidP="009D5C26">
      <w:pPr>
        <w:spacing w:line="360" w:lineRule="auto"/>
        <w:rPr>
          <w:rFonts w:cstheme="minorHAnsi"/>
          <w:sz w:val="32"/>
          <w:szCs w:val="32"/>
        </w:rPr>
      </w:pPr>
      <w:r>
        <w:rPr>
          <w:rFonts w:cstheme="minorHAnsi"/>
          <w:sz w:val="32"/>
          <w:szCs w:val="32"/>
        </w:rPr>
        <w:t>This figure shows the criteria of wheatear a particular vote will be casted of it will be failed. Each user can vote only once and not more than that.</w:t>
      </w:r>
    </w:p>
    <w:p w14:paraId="3FDC914E" w14:textId="6E05D113" w:rsidR="009037E6" w:rsidRPr="009D5C26" w:rsidRDefault="009D5C26" w:rsidP="009D5C26">
      <w:pPr>
        <w:spacing w:line="360" w:lineRule="auto"/>
        <w:rPr>
          <w:rFonts w:cstheme="minorHAnsi"/>
          <w:sz w:val="32"/>
          <w:szCs w:val="32"/>
        </w:rPr>
      </w:pPr>
      <w:r>
        <w:rPr>
          <w:rFonts w:cstheme="minorHAnsi"/>
          <w:sz w:val="32"/>
          <w:szCs w:val="32"/>
        </w:rPr>
        <w:t xml:space="preserve"> </w:t>
      </w:r>
    </w:p>
    <w:p w14:paraId="3A28727D" w14:textId="77777777" w:rsidR="00821BE1" w:rsidRDefault="00821BE1" w:rsidP="00E12F53">
      <w:pPr>
        <w:spacing w:line="360" w:lineRule="auto"/>
        <w:jc w:val="center"/>
        <w:rPr>
          <w:rFonts w:cstheme="minorHAnsi"/>
          <w:b/>
          <w:bCs/>
          <w:sz w:val="32"/>
          <w:szCs w:val="32"/>
        </w:rPr>
      </w:pPr>
    </w:p>
    <w:p w14:paraId="1BFD9B0A" w14:textId="4AC672A1" w:rsidR="0060638D" w:rsidRDefault="0060638D" w:rsidP="00E12F53">
      <w:pPr>
        <w:spacing w:line="360" w:lineRule="auto"/>
        <w:jc w:val="center"/>
        <w:rPr>
          <w:rFonts w:cstheme="minorHAnsi"/>
          <w:b/>
          <w:bCs/>
          <w:sz w:val="32"/>
          <w:szCs w:val="32"/>
        </w:rPr>
      </w:pPr>
      <w:r w:rsidRPr="0060638D">
        <w:rPr>
          <w:rFonts w:cstheme="minorHAnsi"/>
          <w:b/>
          <w:bCs/>
          <w:sz w:val="32"/>
          <w:szCs w:val="32"/>
        </w:rPr>
        <w:lastRenderedPageBreak/>
        <w:t>System Implementation</w:t>
      </w:r>
    </w:p>
    <w:p w14:paraId="28B96972" w14:textId="77777777" w:rsidR="00EA162B" w:rsidRDefault="00EA162B" w:rsidP="0060638D">
      <w:pPr>
        <w:spacing w:line="360" w:lineRule="auto"/>
        <w:rPr>
          <w:rFonts w:cstheme="minorHAnsi"/>
          <w:b/>
          <w:bCs/>
          <w:sz w:val="32"/>
          <w:szCs w:val="32"/>
        </w:rPr>
      </w:pPr>
    </w:p>
    <w:p w14:paraId="1B40DC7E" w14:textId="53BA2F67" w:rsidR="0060638D" w:rsidRDefault="0060638D" w:rsidP="0060638D">
      <w:pPr>
        <w:spacing w:line="360" w:lineRule="auto"/>
        <w:rPr>
          <w:b/>
          <w:bCs/>
          <w:sz w:val="30"/>
          <w:szCs w:val="30"/>
        </w:rPr>
      </w:pPr>
      <w:r>
        <w:rPr>
          <w:rFonts w:cstheme="minorHAnsi"/>
          <w:b/>
          <w:bCs/>
          <w:sz w:val="30"/>
          <w:szCs w:val="30"/>
        </w:rPr>
        <w:t>5.1</w:t>
      </w:r>
      <w:r>
        <w:rPr>
          <w:rFonts w:cstheme="minorHAnsi"/>
          <w:b/>
          <w:bCs/>
          <w:sz w:val="30"/>
          <w:szCs w:val="30"/>
        </w:rPr>
        <w:tab/>
      </w:r>
      <w:r w:rsidRPr="0060638D">
        <w:rPr>
          <w:b/>
          <w:bCs/>
          <w:sz w:val="30"/>
          <w:szCs w:val="30"/>
        </w:rPr>
        <w:t>Hardware and Software Platform description</w:t>
      </w:r>
    </w:p>
    <w:p w14:paraId="126A75F2" w14:textId="098BAB79" w:rsidR="0060638D" w:rsidRDefault="0060638D" w:rsidP="0060638D">
      <w:pPr>
        <w:jc w:val="both"/>
        <w:rPr>
          <w:b/>
          <w:bCs/>
          <w:sz w:val="28"/>
          <w:szCs w:val="36"/>
        </w:rPr>
      </w:pPr>
      <w:r>
        <w:rPr>
          <w:b/>
          <w:bCs/>
          <w:sz w:val="30"/>
          <w:szCs w:val="30"/>
        </w:rPr>
        <w:tab/>
      </w:r>
      <w:r w:rsidR="005F64D3" w:rsidRPr="0060638D">
        <w:rPr>
          <w:b/>
          <w:bCs/>
          <w:sz w:val="30"/>
          <w:szCs w:val="30"/>
        </w:rPr>
        <w:t>Hardware</w:t>
      </w:r>
      <w:r w:rsidR="005F64D3">
        <w:rPr>
          <w:b/>
          <w:bCs/>
          <w:sz w:val="30"/>
          <w:szCs w:val="30"/>
        </w:rPr>
        <w:t xml:space="preserve"> :-</w:t>
      </w:r>
    </w:p>
    <w:p w14:paraId="193B8308" w14:textId="3659BDD8" w:rsidR="0060638D" w:rsidRDefault="0060638D" w:rsidP="0060638D">
      <w:pPr>
        <w:numPr>
          <w:ilvl w:val="0"/>
          <w:numId w:val="5"/>
        </w:numPr>
        <w:suppressAutoHyphens/>
        <w:spacing w:after="200" w:line="276" w:lineRule="auto"/>
        <w:jc w:val="both"/>
        <w:rPr>
          <w:b/>
          <w:bCs/>
          <w:sz w:val="28"/>
          <w:szCs w:val="36"/>
        </w:rPr>
      </w:pPr>
      <w:r>
        <w:rPr>
          <w:b/>
          <w:bCs/>
          <w:sz w:val="28"/>
          <w:szCs w:val="36"/>
        </w:rPr>
        <w:t xml:space="preserve">Microsoft Windows </w:t>
      </w:r>
      <w:r w:rsidR="005F64D3">
        <w:rPr>
          <w:b/>
          <w:bCs/>
          <w:sz w:val="28"/>
          <w:szCs w:val="36"/>
        </w:rPr>
        <w:t>10</w:t>
      </w:r>
      <w:r>
        <w:rPr>
          <w:b/>
          <w:bCs/>
          <w:sz w:val="28"/>
          <w:szCs w:val="36"/>
        </w:rPr>
        <w:t>:</w:t>
      </w:r>
    </w:p>
    <w:p w14:paraId="1B1E93A3" w14:textId="77777777" w:rsidR="0060638D" w:rsidRDefault="0060638D" w:rsidP="0060638D">
      <w:pPr>
        <w:numPr>
          <w:ilvl w:val="1"/>
          <w:numId w:val="6"/>
        </w:numPr>
        <w:suppressAutoHyphens/>
        <w:spacing w:after="200" w:line="276" w:lineRule="auto"/>
        <w:jc w:val="both"/>
        <w:rPr>
          <w:b/>
          <w:bCs/>
          <w:sz w:val="28"/>
          <w:szCs w:val="36"/>
        </w:rPr>
      </w:pPr>
      <w:r>
        <w:rPr>
          <w:b/>
          <w:bCs/>
          <w:sz w:val="28"/>
          <w:szCs w:val="36"/>
        </w:rPr>
        <w:t>Processor: </w:t>
      </w:r>
      <w:r>
        <w:rPr>
          <w:sz w:val="28"/>
          <w:szCs w:val="36"/>
        </w:rPr>
        <w:t>800MHz Intel Pentium III or equivalent</w:t>
      </w:r>
    </w:p>
    <w:p w14:paraId="7F12A3DC" w14:textId="77777777" w:rsidR="0060638D" w:rsidRDefault="0060638D" w:rsidP="0060638D">
      <w:pPr>
        <w:numPr>
          <w:ilvl w:val="1"/>
          <w:numId w:val="6"/>
        </w:numPr>
        <w:suppressAutoHyphens/>
        <w:spacing w:after="200" w:line="276" w:lineRule="auto"/>
        <w:jc w:val="both"/>
        <w:rPr>
          <w:b/>
          <w:bCs/>
          <w:sz w:val="28"/>
          <w:szCs w:val="36"/>
        </w:rPr>
      </w:pPr>
      <w:r>
        <w:rPr>
          <w:b/>
          <w:bCs/>
          <w:sz w:val="28"/>
          <w:szCs w:val="36"/>
        </w:rPr>
        <w:t>Memory: </w:t>
      </w:r>
      <w:r>
        <w:rPr>
          <w:sz w:val="28"/>
          <w:szCs w:val="36"/>
        </w:rPr>
        <w:t>512 MB</w:t>
      </w:r>
    </w:p>
    <w:p w14:paraId="0925325A" w14:textId="39FFF7DB" w:rsidR="0060638D" w:rsidRPr="007F48CE" w:rsidRDefault="0060638D" w:rsidP="0060638D">
      <w:pPr>
        <w:numPr>
          <w:ilvl w:val="1"/>
          <w:numId w:val="6"/>
        </w:numPr>
        <w:suppressAutoHyphens/>
        <w:spacing w:after="200" w:line="276" w:lineRule="auto"/>
        <w:jc w:val="both"/>
        <w:rPr>
          <w:b/>
          <w:bCs/>
          <w:sz w:val="28"/>
          <w:szCs w:val="36"/>
        </w:rPr>
      </w:pPr>
      <w:r>
        <w:rPr>
          <w:b/>
          <w:bCs/>
          <w:sz w:val="28"/>
          <w:szCs w:val="36"/>
        </w:rPr>
        <w:t>Disk space: </w:t>
      </w:r>
      <w:r>
        <w:rPr>
          <w:sz w:val="28"/>
          <w:szCs w:val="36"/>
        </w:rPr>
        <w:t>750 MB of free disk space</w:t>
      </w:r>
    </w:p>
    <w:p w14:paraId="2BD45E3B" w14:textId="77777777" w:rsidR="007F48CE" w:rsidRDefault="007F48CE" w:rsidP="007F48CE">
      <w:pPr>
        <w:suppressAutoHyphens/>
        <w:spacing w:after="200" w:line="276" w:lineRule="auto"/>
        <w:ind w:left="1440"/>
        <w:jc w:val="both"/>
        <w:rPr>
          <w:b/>
          <w:bCs/>
          <w:sz w:val="28"/>
          <w:szCs w:val="36"/>
        </w:rPr>
      </w:pPr>
    </w:p>
    <w:p w14:paraId="73094AE2" w14:textId="77777777" w:rsidR="0060638D" w:rsidRDefault="0060638D" w:rsidP="0060638D">
      <w:pPr>
        <w:numPr>
          <w:ilvl w:val="0"/>
          <w:numId w:val="4"/>
        </w:numPr>
        <w:suppressAutoHyphens/>
        <w:spacing w:after="200" w:line="276" w:lineRule="auto"/>
        <w:jc w:val="both"/>
        <w:rPr>
          <w:b/>
          <w:bCs/>
          <w:sz w:val="28"/>
          <w:szCs w:val="36"/>
        </w:rPr>
      </w:pPr>
      <w:r>
        <w:rPr>
          <w:b/>
          <w:bCs/>
          <w:sz w:val="28"/>
          <w:szCs w:val="36"/>
        </w:rPr>
        <w:t>Ubuntu 9.10:</w:t>
      </w:r>
    </w:p>
    <w:p w14:paraId="468AB60A" w14:textId="77777777" w:rsidR="0060638D" w:rsidRDefault="0060638D" w:rsidP="0060638D">
      <w:pPr>
        <w:numPr>
          <w:ilvl w:val="1"/>
          <w:numId w:val="7"/>
        </w:numPr>
        <w:suppressAutoHyphens/>
        <w:spacing w:after="200" w:line="276" w:lineRule="auto"/>
        <w:jc w:val="both"/>
        <w:rPr>
          <w:b/>
          <w:bCs/>
          <w:sz w:val="28"/>
          <w:szCs w:val="36"/>
        </w:rPr>
      </w:pPr>
      <w:r>
        <w:rPr>
          <w:b/>
          <w:bCs/>
          <w:sz w:val="28"/>
          <w:szCs w:val="36"/>
        </w:rPr>
        <w:t>Processor: </w:t>
      </w:r>
      <w:r>
        <w:rPr>
          <w:sz w:val="28"/>
          <w:szCs w:val="36"/>
        </w:rPr>
        <w:t>800MHz Intel Pentium III or equivalent</w:t>
      </w:r>
    </w:p>
    <w:p w14:paraId="527673E0" w14:textId="77777777" w:rsidR="0060638D" w:rsidRDefault="0060638D" w:rsidP="0060638D">
      <w:pPr>
        <w:numPr>
          <w:ilvl w:val="1"/>
          <w:numId w:val="7"/>
        </w:numPr>
        <w:suppressAutoHyphens/>
        <w:spacing w:after="200" w:line="276" w:lineRule="auto"/>
        <w:jc w:val="both"/>
        <w:rPr>
          <w:b/>
          <w:bCs/>
          <w:sz w:val="28"/>
          <w:szCs w:val="36"/>
        </w:rPr>
      </w:pPr>
      <w:r>
        <w:rPr>
          <w:b/>
          <w:bCs/>
          <w:sz w:val="28"/>
          <w:szCs w:val="36"/>
        </w:rPr>
        <w:t>Memory: </w:t>
      </w:r>
      <w:r>
        <w:rPr>
          <w:sz w:val="28"/>
          <w:szCs w:val="36"/>
        </w:rPr>
        <w:t>512 MB</w:t>
      </w:r>
    </w:p>
    <w:p w14:paraId="254834D7" w14:textId="3B865FE2" w:rsidR="0060638D" w:rsidRDefault="0060638D" w:rsidP="0060638D">
      <w:pPr>
        <w:numPr>
          <w:ilvl w:val="1"/>
          <w:numId w:val="7"/>
        </w:numPr>
        <w:suppressAutoHyphens/>
        <w:spacing w:after="200" w:line="276" w:lineRule="auto"/>
        <w:jc w:val="both"/>
        <w:rPr>
          <w:sz w:val="28"/>
          <w:szCs w:val="36"/>
        </w:rPr>
      </w:pPr>
      <w:r>
        <w:rPr>
          <w:b/>
          <w:bCs/>
          <w:sz w:val="28"/>
          <w:szCs w:val="36"/>
        </w:rPr>
        <w:t>Disk space: </w:t>
      </w:r>
      <w:r>
        <w:rPr>
          <w:sz w:val="28"/>
          <w:szCs w:val="36"/>
        </w:rPr>
        <w:t>650 MB of free disk space</w:t>
      </w:r>
    </w:p>
    <w:p w14:paraId="2D192DD4" w14:textId="77777777" w:rsidR="007F48CE" w:rsidRDefault="007F48CE" w:rsidP="007F48CE">
      <w:pPr>
        <w:suppressAutoHyphens/>
        <w:spacing w:after="200" w:line="276" w:lineRule="auto"/>
        <w:ind w:left="1440"/>
        <w:jc w:val="both"/>
        <w:rPr>
          <w:sz w:val="28"/>
          <w:szCs w:val="36"/>
        </w:rPr>
      </w:pPr>
    </w:p>
    <w:p w14:paraId="69035AE5" w14:textId="30B0288A" w:rsidR="005F64D3" w:rsidRDefault="005F64D3" w:rsidP="005F64D3">
      <w:pPr>
        <w:suppressAutoHyphens/>
        <w:spacing w:after="200" w:line="276" w:lineRule="auto"/>
        <w:ind w:firstLine="720"/>
        <w:jc w:val="both"/>
        <w:rPr>
          <w:b/>
          <w:bCs/>
          <w:sz w:val="30"/>
          <w:szCs w:val="30"/>
        </w:rPr>
      </w:pPr>
      <w:r w:rsidRPr="0060638D">
        <w:rPr>
          <w:b/>
          <w:bCs/>
          <w:sz w:val="30"/>
          <w:szCs w:val="30"/>
        </w:rPr>
        <w:t>Software</w:t>
      </w:r>
      <w:r>
        <w:rPr>
          <w:b/>
          <w:bCs/>
          <w:sz w:val="30"/>
          <w:szCs w:val="30"/>
        </w:rPr>
        <w:t>:-</w:t>
      </w:r>
    </w:p>
    <w:p w14:paraId="6E8F4487" w14:textId="34E38DDA" w:rsidR="005F64D3" w:rsidRPr="00CD4C9D" w:rsidRDefault="005F64D3" w:rsidP="00CD4C9D">
      <w:pPr>
        <w:numPr>
          <w:ilvl w:val="0"/>
          <w:numId w:val="8"/>
        </w:numPr>
        <w:suppressAutoHyphens/>
        <w:spacing w:after="200" w:line="276" w:lineRule="auto"/>
        <w:jc w:val="both"/>
        <w:rPr>
          <w:b/>
          <w:bCs/>
          <w:sz w:val="28"/>
          <w:szCs w:val="36"/>
        </w:rPr>
      </w:pPr>
      <w:r>
        <w:rPr>
          <w:b/>
          <w:bCs/>
          <w:sz w:val="28"/>
          <w:szCs w:val="36"/>
        </w:rPr>
        <w:t xml:space="preserve">MYSQL DBMS- </w:t>
      </w:r>
      <w:r>
        <w:rPr>
          <w:sz w:val="28"/>
          <w:szCs w:val="36"/>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14:paraId="0944F099" w14:textId="22D6BD5A" w:rsidR="005F64D3" w:rsidRPr="00DC0808" w:rsidRDefault="005F64D3" w:rsidP="005F64D3">
      <w:pPr>
        <w:numPr>
          <w:ilvl w:val="0"/>
          <w:numId w:val="8"/>
        </w:numPr>
        <w:suppressAutoHyphens/>
        <w:spacing w:after="200" w:line="276" w:lineRule="auto"/>
        <w:jc w:val="both"/>
        <w:rPr>
          <w:b/>
          <w:bCs/>
          <w:sz w:val="28"/>
          <w:szCs w:val="36"/>
        </w:rPr>
      </w:pPr>
      <w:r>
        <w:rPr>
          <w:b/>
          <w:bCs/>
          <w:sz w:val="28"/>
          <w:szCs w:val="36"/>
        </w:rPr>
        <w:t>PHP coding-</w:t>
      </w:r>
      <w:r>
        <w:rPr>
          <w:sz w:val="28"/>
          <w:szCs w:val="36"/>
        </w:rPr>
        <w:t>This is used for server side Scripting.</w:t>
      </w:r>
    </w:p>
    <w:p w14:paraId="232AE742" w14:textId="730957A7" w:rsidR="00DC0808" w:rsidRDefault="00DC0808" w:rsidP="005F64D3">
      <w:pPr>
        <w:numPr>
          <w:ilvl w:val="0"/>
          <w:numId w:val="8"/>
        </w:numPr>
        <w:suppressAutoHyphens/>
        <w:spacing w:after="200" w:line="276" w:lineRule="auto"/>
        <w:jc w:val="both"/>
        <w:rPr>
          <w:b/>
          <w:bCs/>
          <w:sz w:val="28"/>
          <w:szCs w:val="36"/>
        </w:rPr>
      </w:pPr>
      <w:r>
        <w:rPr>
          <w:b/>
          <w:bCs/>
          <w:sz w:val="28"/>
          <w:szCs w:val="36"/>
        </w:rPr>
        <w:t xml:space="preserve">Bootstrap, JavaScript – </w:t>
      </w:r>
      <w:r>
        <w:rPr>
          <w:sz w:val="28"/>
          <w:szCs w:val="36"/>
        </w:rPr>
        <w:t>Bootstrap , JavaScript and CSS are used for designing front end of the system.</w:t>
      </w:r>
    </w:p>
    <w:p w14:paraId="1B333ED4" w14:textId="77777777" w:rsidR="007F48CE" w:rsidRDefault="007F48CE" w:rsidP="0060638D">
      <w:pPr>
        <w:spacing w:line="360" w:lineRule="auto"/>
        <w:rPr>
          <w:sz w:val="28"/>
          <w:szCs w:val="36"/>
        </w:rPr>
      </w:pPr>
    </w:p>
    <w:p w14:paraId="13FADAC3" w14:textId="4F8E39FA" w:rsidR="00CD4C9D" w:rsidRDefault="00CD4C9D" w:rsidP="00CD4C9D">
      <w:pPr>
        <w:spacing w:line="360" w:lineRule="auto"/>
        <w:rPr>
          <w:b/>
          <w:bCs/>
          <w:sz w:val="30"/>
          <w:szCs w:val="30"/>
        </w:rPr>
      </w:pPr>
      <w:r>
        <w:rPr>
          <w:rFonts w:cstheme="minorHAnsi"/>
          <w:b/>
          <w:bCs/>
          <w:sz w:val="30"/>
          <w:szCs w:val="30"/>
        </w:rPr>
        <w:lastRenderedPageBreak/>
        <w:t>5.</w:t>
      </w:r>
      <w:r w:rsidR="007F48CE">
        <w:rPr>
          <w:rFonts w:cstheme="minorHAnsi"/>
          <w:b/>
          <w:bCs/>
          <w:sz w:val="30"/>
          <w:szCs w:val="30"/>
        </w:rPr>
        <w:t>2</w:t>
      </w:r>
      <w:r>
        <w:rPr>
          <w:rFonts w:cstheme="minorHAnsi"/>
          <w:b/>
          <w:bCs/>
          <w:sz w:val="30"/>
          <w:szCs w:val="30"/>
        </w:rPr>
        <w:tab/>
      </w:r>
      <w:r>
        <w:rPr>
          <w:b/>
          <w:bCs/>
          <w:sz w:val="30"/>
          <w:szCs w:val="30"/>
        </w:rPr>
        <w:t>Tools Used</w:t>
      </w:r>
    </w:p>
    <w:p w14:paraId="19925C5F" w14:textId="21F45ECE" w:rsidR="00CD4C9D" w:rsidRDefault="00CD4C9D" w:rsidP="00CD4C9D">
      <w:pPr>
        <w:numPr>
          <w:ilvl w:val="0"/>
          <w:numId w:val="9"/>
        </w:numPr>
        <w:suppressAutoHyphens/>
        <w:spacing w:after="200" w:line="276" w:lineRule="auto"/>
        <w:jc w:val="both"/>
        <w:rPr>
          <w:b/>
          <w:sz w:val="28"/>
          <w:szCs w:val="36"/>
        </w:rPr>
      </w:pPr>
      <w:r>
        <w:rPr>
          <w:b/>
          <w:bCs/>
          <w:sz w:val="28"/>
          <w:szCs w:val="36"/>
        </w:rPr>
        <w:t>Testing</w:t>
      </w:r>
      <w:r w:rsidR="007425B1">
        <w:rPr>
          <w:b/>
          <w:bCs/>
          <w:sz w:val="28"/>
          <w:szCs w:val="36"/>
        </w:rPr>
        <w:t>:</w:t>
      </w:r>
      <w:r>
        <w:rPr>
          <w:b/>
          <w:bCs/>
          <w:sz w:val="28"/>
          <w:szCs w:val="36"/>
        </w:rPr>
        <w:t xml:space="preserve"> </w:t>
      </w:r>
      <w:r>
        <w:rPr>
          <w:bCs/>
          <w:sz w:val="28"/>
          <w:szCs w:val="36"/>
        </w:rPr>
        <w:t>is done via WAMPSERVER.</w:t>
      </w:r>
    </w:p>
    <w:p w14:paraId="1EEE776A" w14:textId="6C070588" w:rsidR="00CD4C9D" w:rsidRPr="00CD4C9D" w:rsidRDefault="00CD4C9D" w:rsidP="00CD4C9D">
      <w:pPr>
        <w:numPr>
          <w:ilvl w:val="0"/>
          <w:numId w:val="9"/>
        </w:numPr>
        <w:suppressAutoHyphens/>
        <w:spacing w:after="200" w:line="276" w:lineRule="auto"/>
        <w:jc w:val="both"/>
        <w:rPr>
          <w:b/>
          <w:sz w:val="28"/>
          <w:szCs w:val="36"/>
        </w:rPr>
      </w:pPr>
      <w:r>
        <w:rPr>
          <w:b/>
          <w:sz w:val="28"/>
          <w:szCs w:val="36"/>
        </w:rPr>
        <w:t>Web browsers</w:t>
      </w:r>
      <w:r>
        <w:rPr>
          <w:sz w:val="28"/>
          <w:szCs w:val="36"/>
        </w:rPr>
        <w:t>: Mozilla Firefox, Google chrome, Opera and Internet Explorer</w:t>
      </w:r>
    </w:p>
    <w:p w14:paraId="646C1097" w14:textId="5AF66AA5" w:rsidR="00CD4C9D" w:rsidRPr="00CD4C9D" w:rsidRDefault="00CD4C9D" w:rsidP="00CD4C9D">
      <w:pPr>
        <w:numPr>
          <w:ilvl w:val="0"/>
          <w:numId w:val="9"/>
        </w:numPr>
        <w:suppressAutoHyphens/>
        <w:spacing w:after="200" w:line="276" w:lineRule="auto"/>
        <w:jc w:val="both"/>
        <w:rPr>
          <w:b/>
          <w:sz w:val="28"/>
          <w:szCs w:val="36"/>
        </w:rPr>
      </w:pPr>
      <w:r>
        <w:rPr>
          <w:b/>
          <w:sz w:val="28"/>
          <w:szCs w:val="36"/>
        </w:rPr>
        <w:t xml:space="preserve">Sublime Text: </w:t>
      </w:r>
      <w:r>
        <w:rPr>
          <w:bCs/>
          <w:sz w:val="28"/>
          <w:szCs w:val="36"/>
        </w:rPr>
        <w:t>Used for writing Codes.</w:t>
      </w:r>
    </w:p>
    <w:p w14:paraId="5BA3D058" w14:textId="123DB606" w:rsidR="00CD4C9D" w:rsidRPr="007F48CE" w:rsidRDefault="00CD4C9D" w:rsidP="00CD4C9D">
      <w:pPr>
        <w:pStyle w:val="ListParagraph"/>
        <w:numPr>
          <w:ilvl w:val="0"/>
          <w:numId w:val="9"/>
        </w:numPr>
        <w:spacing w:line="360" w:lineRule="auto"/>
        <w:rPr>
          <w:b/>
          <w:bCs/>
          <w:sz w:val="30"/>
          <w:szCs w:val="30"/>
        </w:rPr>
      </w:pPr>
      <w:r w:rsidRPr="00CD4C9D">
        <w:rPr>
          <w:b/>
          <w:sz w:val="28"/>
          <w:szCs w:val="36"/>
        </w:rPr>
        <w:t>Reporting Tool</w:t>
      </w:r>
      <w:r w:rsidR="007425B1">
        <w:rPr>
          <w:b/>
          <w:sz w:val="28"/>
          <w:szCs w:val="36"/>
        </w:rPr>
        <w:t xml:space="preserve"> </w:t>
      </w:r>
      <w:r w:rsidRPr="00CD4C9D">
        <w:rPr>
          <w:sz w:val="28"/>
          <w:szCs w:val="36"/>
        </w:rPr>
        <w:t>i.e. through Data Report</w:t>
      </w:r>
    </w:p>
    <w:p w14:paraId="5BCF76AF" w14:textId="77777777" w:rsidR="007F48CE" w:rsidRDefault="007F48CE" w:rsidP="007F48CE">
      <w:pPr>
        <w:spacing w:line="360" w:lineRule="auto"/>
        <w:rPr>
          <w:rFonts w:cstheme="minorHAnsi"/>
          <w:b/>
          <w:bCs/>
          <w:sz w:val="30"/>
          <w:szCs w:val="30"/>
        </w:rPr>
      </w:pPr>
    </w:p>
    <w:p w14:paraId="2BC10889" w14:textId="77777777" w:rsidR="002B70FD" w:rsidRDefault="002B70FD" w:rsidP="007F48CE">
      <w:pPr>
        <w:spacing w:line="360" w:lineRule="auto"/>
        <w:rPr>
          <w:rFonts w:cstheme="minorHAnsi"/>
          <w:b/>
          <w:bCs/>
          <w:sz w:val="30"/>
          <w:szCs w:val="30"/>
        </w:rPr>
      </w:pPr>
    </w:p>
    <w:p w14:paraId="411C15CC" w14:textId="277148B6" w:rsidR="007F48CE" w:rsidRDefault="007F48CE" w:rsidP="007F48CE">
      <w:pPr>
        <w:spacing w:line="360" w:lineRule="auto"/>
        <w:rPr>
          <w:b/>
          <w:bCs/>
          <w:sz w:val="30"/>
          <w:szCs w:val="30"/>
        </w:rPr>
      </w:pPr>
      <w:r w:rsidRPr="007F48CE">
        <w:rPr>
          <w:rFonts w:cstheme="minorHAnsi"/>
          <w:b/>
          <w:bCs/>
          <w:sz w:val="30"/>
          <w:szCs w:val="30"/>
        </w:rPr>
        <w:t>5.</w:t>
      </w:r>
      <w:r>
        <w:rPr>
          <w:rFonts w:cstheme="minorHAnsi"/>
          <w:b/>
          <w:bCs/>
          <w:sz w:val="30"/>
          <w:szCs w:val="30"/>
        </w:rPr>
        <w:t>3</w:t>
      </w:r>
      <w:r w:rsidRPr="007F48CE">
        <w:rPr>
          <w:rFonts w:cstheme="minorHAnsi"/>
          <w:b/>
          <w:bCs/>
          <w:sz w:val="30"/>
          <w:szCs w:val="30"/>
        </w:rPr>
        <w:tab/>
      </w:r>
      <w:r w:rsidRPr="007F48CE">
        <w:rPr>
          <w:b/>
          <w:bCs/>
          <w:sz w:val="30"/>
          <w:szCs w:val="30"/>
        </w:rPr>
        <w:t>System Verification and Testing</w:t>
      </w:r>
    </w:p>
    <w:p w14:paraId="3AA6FA09" w14:textId="74B771F8" w:rsidR="00DC0808" w:rsidRDefault="00A568D8" w:rsidP="007425B1">
      <w:pPr>
        <w:spacing w:line="360" w:lineRule="auto"/>
        <w:ind w:left="1440" w:hanging="720"/>
        <w:rPr>
          <w:sz w:val="30"/>
          <w:szCs w:val="30"/>
        </w:rPr>
      </w:pPr>
      <w:r>
        <w:rPr>
          <w:sz w:val="30"/>
          <w:szCs w:val="30"/>
        </w:rPr>
        <w:t>1.</w:t>
      </w:r>
      <w:r>
        <w:rPr>
          <w:sz w:val="30"/>
          <w:szCs w:val="30"/>
        </w:rPr>
        <w:tab/>
      </w:r>
      <w:r w:rsidR="007425B1">
        <w:rPr>
          <w:sz w:val="30"/>
          <w:szCs w:val="30"/>
        </w:rPr>
        <w:t>System should support basic version of internet explorer 7 , Google Chrome</w:t>
      </w:r>
      <w:r w:rsidR="00044A05">
        <w:rPr>
          <w:sz w:val="30"/>
          <w:szCs w:val="30"/>
        </w:rPr>
        <w:t xml:space="preserve"> or any web browser, user should have username details.</w:t>
      </w:r>
    </w:p>
    <w:p w14:paraId="3C9C3CFE" w14:textId="6843E559" w:rsidR="00044A05" w:rsidRDefault="00044A05" w:rsidP="007425B1">
      <w:pPr>
        <w:spacing w:line="360" w:lineRule="auto"/>
        <w:ind w:left="1440" w:hanging="720"/>
        <w:rPr>
          <w:sz w:val="30"/>
          <w:szCs w:val="30"/>
        </w:rPr>
      </w:pPr>
      <w:r>
        <w:rPr>
          <w:sz w:val="30"/>
          <w:szCs w:val="30"/>
        </w:rPr>
        <w:t>2.</w:t>
      </w:r>
      <w:r>
        <w:rPr>
          <w:sz w:val="30"/>
          <w:szCs w:val="30"/>
        </w:rPr>
        <w:tab/>
        <w:t>For testing of data basic validations and constraints are applied on the different input data’s.</w:t>
      </w:r>
    </w:p>
    <w:p w14:paraId="2C4D595E" w14:textId="0606EE6D" w:rsidR="00044A05" w:rsidRPr="00A568D8" w:rsidRDefault="00044A05" w:rsidP="007425B1">
      <w:pPr>
        <w:spacing w:line="360" w:lineRule="auto"/>
        <w:ind w:left="1440" w:hanging="720"/>
        <w:rPr>
          <w:sz w:val="30"/>
          <w:szCs w:val="30"/>
        </w:rPr>
      </w:pPr>
      <w:r>
        <w:rPr>
          <w:sz w:val="30"/>
          <w:szCs w:val="30"/>
        </w:rPr>
        <w:t>3.</w:t>
      </w:r>
      <w:r>
        <w:rPr>
          <w:sz w:val="30"/>
          <w:szCs w:val="30"/>
        </w:rPr>
        <w:tab/>
      </w:r>
      <w:r w:rsidR="0050638B">
        <w:rPr>
          <w:sz w:val="30"/>
          <w:szCs w:val="30"/>
        </w:rPr>
        <w:t>Verification and testing is done so that no unauthorize user can access the information.</w:t>
      </w:r>
    </w:p>
    <w:p w14:paraId="7D256329" w14:textId="361FC610" w:rsidR="008168ED" w:rsidRDefault="008168ED" w:rsidP="007F48CE">
      <w:pPr>
        <w:spacing w:line="360" w:lineRule="auto"/>
        <w:rPr>
          <w:b/>
          <w:bCs/>
          <w:sz w:val="30"/>
          <w:szCs w:val="30"/>
        </w:rPr>
      </w:pPr>
    </w:p>
    <w:p w14:paraId="345733AB" w14:textId="3FA53627" w:rsidR="007F48CE" w:rsidRDefault="007F48CE" w:rsidP="007F48CE">
      <w:pPr>
        <w:spacing w:line="360" w:lineRule="auto"/>
        <w:rPr>
          <w:b/>
          <w:bCs/>
          <w:sz w:val="30"/>
          <w:szCs w:val="30"/>
        </w:rPr>
      </w:pPr>
      <w:r>
        <w:rPr>
          <w:b/>
          <w:bCs/>
          <w:sz w:val="30"/>
          <w:szCs w:val="30"/>
        </w:rPr>
        <w:t>5.4</w:t>
      </w:r>
      <w:r>
        <w:rPr>
          <w:b/>
          <w:bCs/>
          <w:sz w:val="30"/>
          <w:szCs w:val="30"/>
        </w:rPr>
        <w:tab/>
        <w:t>Future Work</w:t>
      </w:r>
    </w:p>
    <w:p w14:paraId="6CABA8EB" w14:textId="5786DBE7" w:rsidR="007F48CE" w:rsidRDefault="007F48CE" w:rsidP="00F2362D">
      <w:pPr>
        <w:spacing w:line="360" w:lineRule="auto"/>
        <w:ind w:left="1440" w:hanging="720"/>
        <w:rPr>
          <w:sz w:val="28"/>
          <w:szCs w:val="28"/>
        </w:rPr>
      </w:pPr>
      <w:r>
        <w:rPr>
          <w:sz w:val="28"/>
          <w:szCs w:val="28"/>
        </w:rPr>
        <w:t>1.</w:t>
      </w:r>
      <w:r>
        <w:rPr>
          <w:sz w:val="28"/>
          <w:szCs w:val="28"/>
        </w:rPr>
        <w:tab/>
        <w:t>This Online Vo</w:t>
      </w:r>
      <w:r w:rsidR="00F2362D">
        <w:rPr>
          <w:sz w:val="28"/>
          <w:szCs w:val="28"/>
        </w:rPr>
        <w:t>ting System can be implemented with Blockchain to increase its security so that it can be used on large scale.</w:t>
      </w:r>
    </w:p>
    <w:p w14:paraId="45E4EDE5" w14:textId="66681C94" w:rsidR="00F2362D" w:rsidRDefault="00F2362D" w:rsidP="00F2362D">
      <w:pPr>
        <w:spacing w:line="360" w:lineRule="auto"/>
        <w:ind w:left="1440" w:hanging="720"/>
        <w:jc w:val="both"/>
        <w:rPr>
          <w:sz w:val="28"/>
          <w:szCs w:val="28"/>
        </w:rPr>
      </w:pPr>
      <w:r>
        <w:rPr>
          <w:sz w:val="28"/>
          <w:szCs w:val="28"/>
        </w:rPr>
        <w:lastRenderedPageBreak/>
        <w:t>2.</w:t>
      </w:r>
      <w:r>
        <w:rPr>
          <w:sz w:val="28"/>
          <w:szCs w:val="28"/>
        </w:rPr>
        <w:tab/>
        <w:t>Using fingerprint and iris scans for authentication purposed and be applied for more feasible use. Data for the fingerprint scanner and iris can be stored with Aadhaar for its implementation.</w:t>
      </w:r>
    </w:p>
    <w:p w14:paraId="6F9FE087" w14:textId="107DCF81" w:rsidR="00F2362D" w:rsidRDefault="00F2362D" w:rsidP="00F2362D">
      <w:pPr>
        <w:spacing w:line="360" w:lineRule="auto"/>
        <w:ind w:left="1440" w:hanging="720"/>
        <w:rPr>
          <w:sz w:val="28"/>
          <w:szCs w:val="28"/>
        </w:rPr>
      </w:pPr>
      <w:r>
        <w:rPr>
          <w:sz w:val="28"/>
          <w:szCs w:val="28"/>
        </w:rPr>
        <w:t>3.</w:t>
      </w:r>
      <w:r>
        <w:rPr>
          <w:sz w:val="28"/>
          <w:szCs w:val="28"/>
        </w:rPr>
        <w:tab/>
      </w:r>
      <w:r w:rsidR="008168ED">
        <w:rPr>
          <w:sz w:val="28"/>
          <w:szCs w:val="28"/>
        </w:rPr>
        <w:t xml:space="preserve">Moreover online voting system can used webcam for visual authentication. </w:t>
      </w:r>
    </w:p>
    <w:p w14:paraId="4E410705" w14:textId="6FD785E4" w:rsidR="008168ED" w:rsidRDefault="008168ED" w:rsidP="008168ED">
      <w:pPr>
        <w:spacing w:line="360" w:lineRule="auto"/>
        <w:rPr>
          <w:b/>
          <w:bCs/>
          <w:sz w:val="30"/>
          <w:szCs w:val="30"/>
        </w:rPr>
      </w:pPr>
      <w:r>
        <w:rPr>
          <w:b/>
          <w:bCs/>
          <w:sz w:val="30"/>
          <w:szCs w:val="30"/>
        </w:rPr>
        <w:t>5.5</w:t>
      </w:r>
      <w:r>
        <w:rPr>
          <w:b/>
          <w:bCs/>
          <w:sz w:val="30"/>
          <w:szCs w:val="30"/>
        </w:rPr>
        <w:tab/>
        <w:t>Conclusion</w:t>
      </w:r>
    </w:p>
    <w:p w14:paraId="2EEEEB53" w14:textId="77777777" w:rsidR="008168ED" w:rsidRPr="008168ED" w:rsidRDefault="008168ED" w:rsidP="008168ED">
      <w:pPr>
        <w:spacing w:line="360" w:lineRule="auto"/>
        <w:jc w:val="both"/>
        <w:rPr>
          <w:rFonts w:cstheme="minorHAnsi"/>
          <w:sz w:val="28"/>
          <w:szCs w:val="28"/>
        </w:rPr>
      </w:pPr>
      <w:r w:rsidRPr="008168ED">
        <w:rPr>
          <w:rFonts w:cstheme="minorHAnsi"/>
          <w:color w:val="000000"/>
          <w:sz w:val="28"/>
          <w:szCs w:val="28"/>
        </w:rPr>
        <w:t xml:space="preserve">This Online Voting system will manage the Voter’s information by which voter can login and use his voting rights. The system will incorporate all features of  Voting system.  Its  provide the tools for maintaining voter’s vote to every party and it count total no. of votes of every party. </w:t>
      </w:r>
      <w:r w:rsidRPr="008168ED">
        <w:rPr>
          <w:rFonts w:cstheme="minorHAnsi"/>
          <w:sz w:val="28"/>
          <w:szCs w:val="28"/>
        </w:rPr>
        <w:t>There is a DATABASE which is maintained by the ELECTION COMMISION OF INDIA in which all the names of voter with complete information is stored.</w:t>
      </w:r>
    </w:p>
    <w:p w14:paraId="1FE26076" w14:textId="77777777" w:rsidR="00801FBC" w:rsidRPr="00F95047" w:rsidRDefault="00801FBC" w:rsidP="00801FBC">
      <w:pPr>
        <w:jc w:val="both"/>
        <w:rPr>
          <w:sz w:val="28"/>
          <w:szCs w:val="28"/>
        </w:rPr>
      </w:pPr>
      <w:r>
        <w:rPr>
          <w:sz w:val="28"/>
          <w:szCs w:val="28"/>
        </w:rPr>
        <w:t>T</w:t>
      </w:r>
      <w:r w:rsidRPr="00F95047">
        <w:rPr>
          <w:sz w:val="28"/>
          <w:szCs w:val="28"/>
        </w:rPr>
        <w:t>hus, we have successfully implemented property management system which helps us in managing the tasks performed in buying/selling/renting a property.</w:t>
      </w:r>
    </w:p>
    <w:p w14:paraId="4A9B54B3" w14:textId="2556A7F7" w:rsidR="00801FBC" w:rsidRPr="00F95047" w:rsidRDefault="00801FBC" w:rsidP="00801FBC">
      <w:pPr>
        <w:jc w:val="both"/>
        <w:rPr>
          <w:sz w:val="28"/>
          <w:szCs w:val="28"/>
        </w:rPr>
      </w:pPr>
      <w:r>
        <w:rPr>
          <w:sz w:val="28"/>
          <w:szCs w:val="28"/>
        </w:rPr>
        <w:t>W</w:t>
      </w:r>
      <w:r w:rsidRPr="00F95047">
        <w:rPr>
          <w:sz w:val="28"/>
          <w:szCs w:val="28"/>
        </w:rPr>
        <w:t>e have succe</w:t>
      </w:r>
      <w:r>
        <w:rPr>
          <w:sz w:val="28"/>
          <w:szCs w:val="28"/>
        </w:rPr>
        <w:t>ss</w:t>
      </w:r>
      <w:r w:rsidRPr="00F95047">
        <w:rPr>
          <w:sz w:val="28"/>
          <w:szCs w:val="28"/>
        </w:rPr>
        <w:t xml:space="preserve">fully implemented various functionalities of </w:t>
      </w:r>
      <w:r>
        <w:rPr>
          <w:sz w:val="28"/>
          <w:szCs w:val="28"/>
        </w:rPr>
        <w:t>MYSQL</w:t>
      </w:r>
      <w:r w:rsidRPr="00F95047">
        <w:rPr>
          <w:sz w:val="28"/>
          <w:szCs w:val="28"/>
        </w:rPr>
        <w:t xml:space="preserve"> and html, </w:t>
      </w:r>
      <w:r>
        <w:rPr>
          <w:sz w:val="28"/>
          <w:szCs w:val="28"/>
        </w:rPr>
        <w:t xml:space="preserve">CSS, JavaScript </w:t>
      </w:r>
      <w:r w:rsidRPr="00F95047">
        <w:rPr>
          <w:sz w:val="28"/>
          <w:szCs w:val="28"/>
        </w:rPr>
        <w:t>and bootstrap and created the fully functional database management system.</w:t>
      </w:r>
    </w:p>
    <w:p w14:paraId="1EC6A685" w14:textId="206D65AD" w:rsidR="008168ED" w:rsidRDefault="008168ED" w:rsidP="008168ED">
      <w:pPr>
        <w:pStyle w:val="ListParagraph"/>
        <w:spacing w:line="360" w:lineRule="auto"/>
        <w:ind w:left="0"/>
        <w:jc w:val="both"/>
        <w:rPr>
          <w:rFonts w:ascii="Times New Roman" w:hAnsi="Times New Roman"/>
          <w:sz w:val="24"/>
          <w:szCs w:val="24"/>
        </w:rPr>
      </w:pPr>
      <w:r>
        <w:rPr>
          <w:rFonts w:ascii="Times New Roman" w:hAnsi="Times New Roman"/>
          <w:sz w:val="24"/>
          <w:szCs w:val="24"/>
        </w:rPr>
        <w:t>.</w:t>
      </w:r>
    </w:p>
    <w:p w14:paraId="730B1474" w14:textId="3BB599FE" w:rsidR="008168ED" w:rsidRDefault="008168ED" w:rsidP="008168ED">
      <w:pPr>
        <w:spacing w:line="360" w:lineRule="auto"/>
        <w:rPr>
          <w:b/>
          <w:bCs/>
          <w:sz w:val="30"/>
          <w:szCs w:val="30"/>
        </w:rPr>
      </w:pPr>
    </w:p>
    <w:p w14:paraId="5775532C" w14:textId="2FB72868" w:rsidR="00F2362D" w:rsidRPr="007F48CE" w:rsidRDefault="00F2362D" w:rsidP="00F2362D">
      <w:pPr>
        <w:spacing w:line="360" w:lineRule="auto"/>
        <w:ind w:left="1440" w:hanging="720"/>
        <w:rPr>
          <w:sz w:val="28"/>
          <w:szCs w:val="28"/>
        </w:rPr>
      </w:pPr>
    </w:p>
    <w:p w14:paraId="6A059F6E" w14:textId="77777777" w:rsidR="007F48CE" w:rsidRPr="007F48CE" w:rsidRDefault="007F48CE" w:rsidP="007F48CE">
      <w:pPr>
        <w:spacing w:line="360" w:lineRule="auto"/>
        <w:rPr>
          <w:b/>
          <w:bCs/>
          <w:sz w:val="30"/>
          <w:szCs w:val="30"/>
        </w:rPr>
      </w:pPr>
    </w:p>
    <w:p w14:paraId="08328144" w14:textId="77777777" w:rsidR="007F48CE" w:rsidRDefault="007F48CE" w:rsidP="00CD4C9D">
      <w:pPr>
        <w:suppressAutoHyphens/>
        <w:spacing w:after="200" w:line="276" w:lineRule="auto"/>
        <w:ind w:left="720"/>
        <w:jc w:val="both"/>
        <w:rPr>
          <w:b/>
          <w:sz w:val="28"/>
          <w:szCs w:val="36"/>
        </w:rPr>
      </w:pPr>
    </w:p>
    <w:p w14:paraId="5940549C" w14:textId="77777777" w:rsidR="00CD4C9D" w:rsidRDefault="00CD4C9D" w:rsidP="0060638D">
      <w:pPr>
        <w:spacing w:line="360" w:lineRule="auto"/>
        <w:rPr>
          <w:sz w:val="28"/>
          <w:szCs w:val="28"/>
        </w:rPr>
      </w:pPr>
    </w:p>
    <w:p w14:paraId="65958395" w14:textId="1044268E" w:rsidR="008F31D4" w:rsidRDefault="008F31D4" w:rsidP="0060638D">
      <w:pPr>
        <w:spacing w:line="360" w:lineRule="auto"/>
        <w:ind w:left="720"/>
        <w:rPr>
          <w:rFonts w:cstheme="minorHAnsi"/>
          <w:b/>
          <w:bCs/>
          <w:sz w:val="30"/>
          <w:szCs w:val="30"/>
        </w:rPr>
      </w:pPr>
    </w:p>
    <w:p w14:paraId="2AA4D31F" w14:textId="0AAA03F8" w:rsidR="0060638D" w:rsidRDefault="008F31D4" w:rsidP="00AE79DE">
      <w:pPr>
        <w:jc w:val="center"/>
        <w:rPr>
          <w:rFonts w:cstheme="minorHAnsi"/>
          <w:b/>
          <w:bCs/>
          <w:sz w:val="32"/>
          <w:szCs w:val="32"/>
        </w:rPr>
      </w:pPr>
      <w:r>
        <w:rPr>
          <w:rFonts w:cstheme="minorHAnsi"/>
          <w:b/>
          <w:bCs/>
          <w:sz w:val="30"/>
          <w:szCs w:val="30"/>
        </w:rPr>
        <w:br w:type="page"/>
      </w:r>
      <w:r>
        <w:rPr>
          <w:rFonts w:cstheme="minorHAnsi"/>
          <w:b/>
          <w:bCs/>
          <w:sz w:val="32"/>
          <w:szCs w:val="32"/>
        </w:rPr>
        <w:lastRenderedPageBreak/>
        <w:t>References</w:t>
      </w:r>
    </w:p>
    <w:p w14:paraId="166E7783" w14:textId="38CA6360" w:rsidR="008F31D4" w:rsidRDefault="008A5511" w:rsidP="008F31D4">
      <w:pPr>
        <w:pStyle w:val="ListParagraph"/>
        <w:numPr>
          <w:ilvl w:val="0"/>
          <w:numId w:val="10"/>
        </w:numPr>
        <w:spacing w:line="360" w:lineRule="auto"/>
        <w:rPr>
          <w:rFonts w:cstheme="minorHAnsi"/>
          <w:b/>
          <w:bCs/>
          <w:sz w:val="32"/>
          <w:szCs w:val="32"/>
        </w:rPr>
      </w:pPr>
      <w:hyperlink r:id="rId10" w:history="1">
        <w:r w:rsidR="008F31D4" w:rsidRPr="003C2FD4">
          <w:rPr>
            <w:rStyle w:val="Hyperlink"/>
            <w:rFonts w:cstheme="minorHAnsi"/>
            <w:b/>
            <w:bCs/>
            <w:sz w:val="32"/>
            <w:szCs w:val="32"/>
          </w:rPr>
          <w:t>https://www.geeksforgeeks.org/</w:t>
        </w:r>
      </w:hyperlink>
    </w:p>
    <w:p w14:paraId="4BB00FBC" w14:textId="4B465959" w:rsidR="008F31D4" w:rsidRDefault="008A5511" w:rsidP="008F31D4">
      <w:pPr>
        <w:pStyle w:val="ListParagraph"/>
        <w:numPr>
          <w:ilvl w:val="0"/>
          <w:numId w:val="10"/>
        </w:numPr>
        <w:spacing w:line="360" w:lineRule="auto"/>
        <w:rPr>
          <w:rFonts w:cstheme="minorHAnsi"/>
          <w:b/>
          <w:bCs/>
          <w:sz w:val="32"/>
          <w:szCs w:val="32"/>
        </w:rPr>
      </w:pPr>
      <w:hyperlink r:id="rId11" w:history="1">
        <w:r w:rsidR="00BE4428" w:rsidRPr="003C2FD4">
          <w:rPr>
            <w:rStyle w:val="Hyperlink"/>
            <w:rFonts w:cstheme="minorHAnsi"/>
            <w:b/>
            <w:bCs/>
            <w:sz w:val="32"/>
            <w:szCs w:val="32"/>
          </w:rPr>
          <w:t>https://www.tutorialspoint.com/</w:t>
        </w:r>
      </w:hyperlink>
    </w:p>
    <w:p w14:paraId="4F3B677C" w14:textId="65208E7E" w:rsidR="00BE4428" w:rsidRDefault="008A5511" w:rsidP="008F31D4">
      <w:pPr>
        <w:pStyle w:val="ListParagraph"/>
        <w:numPr>
          <w:ilvl w:val="0"/>
          <w:numId w:val="10"/>
        </w:numPr>
        <w:spacing w:line="360" w:lineRule="auto"/>
        <w:rPr>
          <w:rFonts w:cstheme="minorHAnsi"/>
          <w:b/>
          <w:bCs/>
          <w:sz w:val="32"/>
          <w:szCs w:val="32"/>
        </w:rPr>
      </w:pPr>
      <w:hyperlink r:id="rId12" w:history="1">
        <w:r w:rsidR="00BE4428" w:rsidRPr="003C2FD4">
          <w:rPr>
            <w:rStyle w:val="Hyperlink"/>
            <w:rFonts w:cstheme="minorHAnsi"/>
            <w:b/>
            <w:bCs/>
            <w:sz w:val="32"/>
            <w:szCs w:val="32"/>
          </w:rPr>
          <w:t>https://www.coursera.org/</w:t>
        </w:r>
      </w:hyperlink>
    </w:p>
    <w:p w14:paraId="495F0C76" w14:textId="3D1A1CE7" w:rsidR="00BE4428" w:rsidRDefault="008A5511" w:rsidP="008F31D4">
      <w:pPr>
        <w:pStyle w:val="ListParagraph"/>
        <w:numPr>
          <w:ilvl w:val="0"/>
          <w:numId w:val="10"/>
        </w:numPr>
        <w:spacing w:line="360" w:lineRule="auto"/>
        <w:rPr>
          <w:rFonts w:cstheme="minorHAnsi"/>
          <w:b/>
          <w:bCs/>
          <w:sz w:val="32"/>
          <w:szCs w:val="32"/>
        </w:rPr>
      </w:pPr>
      <w:hyperlink r:id="rId13" w:history="1">
        <w:r w:rsidR="00BE4428" w:rsidRPr="003C2FD4">
          <w:rPr>
            <w:rStyle w:val="Hyperlink"/>
            <w:rFonts w:cstheme="minorHAnsi"/>
            <w:b/>
            <w:bCs/>
            <w:sz w:val="32"/>
            <w:szCs w:val="32"/>
          </w:rPr>
          <w:t>https://getbootstrap.com/</w:t>
        </w:r>
      </w:hyperlink>
    </w:p>
    <w:p w14:paraId="378E3C0C" w14:textId="2B77861D" w:rsidR="00BE4428" w:rsidRDefault="008A5511" w:rsidP="008F31D4">
      <w:pPr>
        <w:pStyle w:val="ListParagraph"/>
        <w:numPr>
          <w:ilvl w:val="0"/>
          <w:numId w:val="10"/>
        </w:numPr>
        <w:spacing w:line="360" w:lineRule="auto"/>
        <w:rPr>
          <w:rFonts w:cstheme="minorHAnsi"/>
          <w:b/>
          <w:bCs/>
          <w:sz w:val="32"/>
          <w:szCs w:val="32"/>
        </w:rPr>
      </w:pPr>
      <w:hyperlink r:id="rId14" w:history="1">
        <w:r w:rsidR="00BE4428" w:rsidRPr="003C2FD4">
          <w:rPr>
            <w:rStyle w:val="Hyperlink"/>
            <w:rFonts w:cstheme="minorHAnsi"/>
            <w:b/>
            <w:bCs/>
            <w:sz w:val="32"/>
            <w:szCs w:val="32"/>
          </w:rPr>
          <w:t>https://www.php.net/</w:t>
        </w:r>
      </w:hyperlink>
    </w:p>
    <w:p w14:paraId="3C245593" w14:textId="74F8EE07" w:rsidR="00BE4428" w:rsidRDefault="00BE4428" w:rsidP="00BE4428">
      <w:pPr>
        <w:pStyle w:val="ListParagraph"/>
        <w:spacing w:line="360" w:lineRule="auto"/>
        <w:ind w:left="1440"/>
        <w:rPr>
          <w:rFonts w:cstheme="minorHAnsi"/>
          <w:b/>
          <w:bCs/>
          <w:sz w:val="32"/>
          <w:szCs w:val="32"/>
        </w:rPr>
      </w:pPr>
    </w:p>
    <w:p w14:paraId="0CD08213" w14:textId="77777777" w:rsidR="00BE4428" w:rsidRDefault="00BE4428">
      <w:pPr>
        <w:rPr>
          <w:rFonts w:cstheme="minorHAnsi"/>
          <w:b/>
          <w:bCs/>
          <w:sz w:val="32"/>
          <w:szCs w:val="32"/>
        </w:rPr>
      </w:pPr>
      <w:r>
        <w:rPr>
          <w:rFonts w:cstheme="minorHAnsi"/>
          <w:b/>
          <w:bCs/>
          <w:sz w:val="32"/>
          <w:szCs w:val="32"/>
        </w:rPr>
        <w:br w:type="page"/>
      </w:r>
    </w:p>
    <w:p w14:paraId="3AD0BD3F" w14:textId="62B85C5B" w:rsidR="00BE4428" w:rsidRDefault="00BE4428" w:rsidP="00BE4428">
      <w:pPr>
        <w:spacing w:line="360" w:lineRule="auto"/>
        <w:jc w:val="center"/>
        <w:rPr>
          <w:rFonts w:cstheme="minorHAnsi"/>
          <w:b/>
          <w:bCs/>
          <w:sz w:val="32"/>
          <w:szCs w:val="32"/>
        </w:rPr>
      </w:pPr>
      <w:r w:rsidRPr="00BE4428">
        <w:rPr>
          <w:rFonts w:cstheme="minorHAnsi"/>
          <w:b/>
          <w:bCs/>
          <w:sz w:val="32"/>
          <w:szCs w:val="32"/>
        </w:rPr>
        <w:lastRenderedPageBreak/>
        <w:t>S</w:t>
      </w:r>
      <w:r w:rsidR="00875AC7">
        <w:rPr>
          <w:rFonts w:cstheme="minorHAnsi"/>
          <w:b/>
          <w:bCs/>
          <w:sz w:val="32"/>
          <w:szCs w:val="32"/>
        </w:rPr>
        <w:t>ystem S</w:t>
      </w:r>
      <w:r w:rsidRPr="00BE4428">
        <w:rPr>
          <w:rFonts w:cstheme="minorHAnsi"/>
          <w:b/>
          <w:bCs/>
          <w:sz w:val="32"/>
          <w:szCs w:val="32"/>
        </w:rPr>
        <w:t>napshots</w:t>
      </w:r>
    </w:p>
    <w:p w14:paraId="00882A38" w14:textId="51DEEF1F" w:rsidR="00BE4428" w:rsidRPr="00BE4428" w:rsidRDefault="00BE4428" w:rsidP="00BE4428">
      <w:pPr>
        <w:spacing w:line="360" w:lineRule="auto"/>
        <w:jc w:val="center"/>
        <w:rPr>
          <w:rFonts w:cstheme="minorHAnsi"/>
          <w:b/>
          <w:bCs/>
          <w:sz w:val="32"/>
          <w:szCs w:val="32"/>
        </w:rPr>
      </w:pPr>
      <w:r>
        <w:rPr>
          <w:rFonts w:cstheme="minorHAnsi"/>
          <w:b/>
          <w:bCs/>
          <w:noProof/>
          <w:sz w:val="32"/>
          <w:szCs w:val="32"/>
        </w:rPr>
        <w:drawing>
          <wp:inline distT="0" distB="0" distL="0" distR="0" wp14:anchorId="7415EF7E" wp14:editId="0698ACB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drawing>
          <wp:inline distT="0" distB="0" distL="0" distR="0" wp14:anchorId="15DC7436" wp14:editId="157ED86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lastRenderedPageBreak/>
        <w:drawing>
          <wp:inline distT="0" distB="0" distL="0" distR="0" wp14:anchorId="27E413A2" wp14:editId="2789E14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drawing>
          <wp:inline distT="0" distB="0" distL="0" distR="0" wp14:anchorId="64B23B92" wp14:editId="0FF6D83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lastRenderedPageBreak/>
        <w:drawing>
          <wp:inline distT="0" distB="0" distL="0" distR="0" wp14:anchorId="72CEDE10" wp14:editId="0F7F1C1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drawing>
          <wp:inline distT="0" distB="0" distL="0" distR="0" wp14:anchorId="083D2F68" wp14:editId="328CD6F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lastRenderedPageBreak/>
        <w:drawing>
          <wp:inline distT="0" distB="0" distL="0" distR="0" wp14:anchorId="2C78D751" wp14:editId="17A5720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drawing>
          <wp:inline distT="0" distB="0" distL="0" distR="0" wp14:anchorId="3BA61C54" wp14:editId="48AF13F9">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lastRenderedPageBreak/>
        <w:drawing>
          <wp:inline distT="0" distB="0" distL="0" distR="0" wp14:anchorId="763608A9" wp14:editId="6E71DD9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32"/>
          <w:szCs w:val="32"/>
        </w:rPr>
        <w:drawing>
          <wp:inline distT="0" distB="0" distL="0" distR="0" wp14:anchorId="70886667" wp14:editId="1A2BF93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BE4428" w:rsidRPr="00BE44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name w:val="WW8Num2"/>
    <w:lvl w:ilvl="0">
      <w:start w:val="1"/>
      <w:numFmt w:val="lowerRoman"/>
      <w:lvlText w:val="%1."/>
      <w:lvlJc w:val="right"/>
      <w:pPr>
        <w:tabs>
          <w:tab w:val="num" w:pos="0"/>
        </w:tabs>
        <w:ind w:left="720" w:hanging="360"/>
      </w:pPr>
      <w:rPr>
        <w:bCs/>
        <w:sz w:val="28"/>
        <w:szCs w:val="36"/>
      </w:rPr>
    </w:lvl>
  </w:abstractNum>
  <w:abstractNum w:abstractNumId="1" w15:restartNumberingAfterBreak="0">
    <w:nsid w:val="00000004"/>
    <w:multiLevelType w:val="singleLevel"/>
    <w:tmpl w:val="00000004"/>
    <w:name w:val="WW8Num7"/>
    <w:lvl w:ilvl="0">
      <w:start w:val="1"/>
      <w:numFmt w:val="bullet"/>
      <w:lvlText w:val=""/>
      <w:lvlJc w:val="left"/>
      <w:pPr>
        <w:tabs>
          <w:tab w:val="num" w:pos="870"/>
        </w:tabs>
        <w:ind w:left="870" w:hanging="360"/>
      </w:pPr>
      <w:rPr>
        <w:rFonts w:ascii="Symbol" w:hAnsi="Symbol" w:cs="Symbol" w:hint="default"/>
      </w:rPr>
    </w:lvl>
  </w:abstractNum>
  <w:abstractNum w:abstractNumId="2" w15:restartNumberingAfterBreak="0">
    <w:nsid w:val="00000006"/>
    <w:multiLevelType w:val="multilevel"/>
    <w:tmpl w:val="00000006"/>
    <w:name w:val="WW8Num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szCs w:val="36"/>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000000B"/>
    <w:multiLevelType w:val="singleLevel"/>
    <w:tmpl w:val="0000000B"/>
    <w:name w:val="WW8Num18"/>
    <w:lvl w:ilvl="0">
      <w:start w:val="1"/>
      <w:numFmt w:val="bullet"/>
      <w:lvlText w:val=""/>
      <w:lvlJc w:val="left"/>
      <w:pPr>
        <w:tabs>
          <w:tab w:val="num" w:pos="720"/>
        </w:tabs>
        <w:ind w:left="720" w:hanging="360"/>
      </w:pPr>
      <w:rPr>
        <w:rFonts w:ascii="Wingdings" w:hAnsi="Wingdings" w:cs="Wingdings" w:hint="default"/>
      </w:rPr>
    </w:lvl>
  </w:abstractNum>
  <w:abstractNum w:abstractNumId="4" w15:restartNumberingAfterBreak="0">
    <w:nsid w:val="0000000D"/>
    <w:multiLevelType w:val="multilevel"/>
    <w:tmpl w:val="0000000D"/>
    <w:name w:val="WW8Num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szCs w:val="36"/>
      </w:rPr>
    </w:lvl>
    <w:lvl w:ilvl="2">
      <w:start w:val="1"/>
      <w:numFmt w:val="decimal"/>
      <w:lvlText w:val="%3)"/>
      <w:lvlJc w:val="left"/>
      <w:pPr>
        <w:tabs>
          <w:tab w:val="num" w:pos="0"/>
        </w:tabs>
        <w:ind w:left="2160" w:hanging="360"/>
      </w:pPr>
      <w:rPr>
        <w:rFonts w:hint="default"/>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000000E"/>
    <w:multiLevelType w:val="multilevel"/>
    <w:tmpl w:val="000000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Courier New" w:hAnsi="Courier New" w:cs="Courier New" w:hint="default"/>
        <w:sz w:val="20"/>
        <w:szCs w:val="36"/>
      </w:rPr>
    </w:lvl>
    <w:lvl w:ilvl="2">
      <w:start w:val="1"/>
      <w:numFmt w:val="decimal"/>
      <w:lvlText w:val="%3)"/>
      <w:lvlJc w:val="left"/>
      <w:pPr>
        <w:tabs>
          <w:tab w:val="num" w:pos="0"/>
        </w:tabs>
        <w:ind w:left="2160" w:hanging="360"/>
      </w:pPr>
      <w:rPr>
        <w:rFonts w:hint="default"/>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000000F"/>
    <w:multiLevelType w:val="multilevel"/>
    <w:tmpl w:val="0000000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Courier New" w:hAnsi="Courier New" w:cs="Courier New" w:hint="default"/>
        <w:sz w:val="20"/>
        <w:szCs w:val="36"/>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9053587"/>
    <w:multiLevelType w:val="hybridMultilevel"/>
    <w:tmpl w:val="9AE86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867E51"/>
    <w:multiLevelType w:val="hybridMultilevel"/>
    <w:tmpl w:val="9FC03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9971D2"/>
    <w:multiLevelType w:val="hybridMultilevel"/>
    <w:tmpl w:val="B0008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EB363B"/>
    <w:multiLevelType w:val="hybridMultilevel"/>
    <w:tmpl w:val="7AA8DA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2D24F2"/>
    <w:multiLevelType w:val="hybridMultilevel"/>
    <w:tmpl w:val="99EC84E2"/>
    <w:lvl w:ilvl="0" w:tplc="BA6AEC88">
      <w:start w:val="1"/>
      <w:numFmt w:val="decimal"/>
      <w:lvlText w:val="%1."/>
      <w:lvlJc w:val="left"/>
      <w:pPr>
        <w:ind w:left="1080" w:hanging="360"/>
      </w:pPr>
      <w:rPr>
        <w:rFonts w:hint="default"/>
        <w:b/>
        <w:sz w:val="28"/>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C9B61F9"/>
    <w:multiLevelType w:val="hybridMultilevel"/>
    <w:tmpl w:val="9D2043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6DC4A91"/>
    <w:multiLevelType w:val="hybridMultilevel"/>
    <w:tmpl w:val="CE261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DF29CC"/>
    <w:multiLevelType w:val="multilevel"/>
    <w:tmpl w:val="BDFCED7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53159B"/>
    <w:multiLevelType w:val="hybridMultilevel"/>
    <w:tmpl w:val="18109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5221C9"/>
    <w:multiLevelType w:val="hybridMultilevel"/>
    <w:tmpl w:val="ACE0A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2863B0"/>
    <w:multiLevelType w:val="hybridMultilevel"/>
    <w:tmpl w:val="B554C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520D54"/>
    <w:multiLevelType w:val="singleLevel"/>
    <w:tmpl w:val="00000003"/>
    <w:lvl w:ilvl="0">
      <w:start w:val="1"/>
      <w:numFmt w:val="lowerRoman"/>
      <w:lvlText w:val="%1."/>
      <w:lvlJc w:val="right"/>
      <w:pPr>
        <w:tabs>
          <w:tab w:val="num" w:pos="0"/>
        </w:tabs>
        <w:ind w:left="720" w:hanging="360"/>
      </w:pPr>
      <w:rPr>
        <w:bCs/>
        <w:sz w:val="28"/>
        <w:szCs w:val="36"/>
      </w:rPr>
    </w:lvl>
  </w:abstractNum>
  <w:abstractNum w:abstractNumId="19" w15:restartNumberingAfterBreak="0">
    <w:nsid w:val="76F43391"/>
    <w:multiLevelType w:val="hybridMultilevel"/>
    <w:tmpl w:val="0B62F2E2"/>
    <w:lvl w:ilvl="0" w:tplc="635639B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B966A4D"/>
    <w:multiLevelType w:val="hybridMultilevel"/>
    <w:tmpl w:val="C7F2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B65C91"/>
    <w:multiLevelType w:val="multilevel"/>
    <w:tmpl w:val="358E0426"/>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b/>
        <w:bCs/>
        <w:sz w:val="30"/>
        <w:szCs w:val="3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1"/>
  </w:num>
  <w:num w:numId="3">
    <w:abstractNumId w:val="3"/>
  </w:num>
  <w:num w:numId="4">
    <w:abstractNumId w:val="2"/>
  </w:num>
  <w:num w:numId="5">
    <w:abstractNumId w:val="4"/>
  </w:num>
  <w:num w:numId="6">
    <w:abstractNumId w:val="5"/>
  </w:num>
  <w:num w:numId="7">
    <w:abstractNumId w:val="6"/>
  </w:num>
  <w:num w:numId="8">
    <w:abstractNumId w:val="0"/>
  </w:num>
  <w:num w:numId="9">
    <w:abstractNumId w:val="18"/>
  </w:num>
  <w:num w:numId="10">
    <w:abstractNumId w:val="10"/>
  </w:num>
  <w:num w:numId="11">
    <w:abstractNumId w:val="21"/>
  </w:num>
  <w:num w:numId="12">
    <w:abstractNumId w:val="11"/>
  </w:num>
  <w:num w:numId="13">
    <w:abstractNumId w:val="17"/>
  </w:num>
  <w:num w:numId="14">
    <w:abstractNumId w:val="19"/>
  </w:num>
  <w:num w:numId="15">
    <w:abstractNumId w:val="16"/>
  </w:num>
  <w:num w:numId="16">
    <w:abstractNumId w:val="7"/>
  </w:num>
  <w:num w:numId="17">
    <w:abstractNumId w:val="12"/>
  </w:num>
  <w:num w:numId="18">
    <w:abstractNumId w:val="9"/>
  </w:num>
  <w:num w:numId="19">
    <w:abstractNumId w:val="8"/>
  </w:num>
  <w:num w:numId="20">
    <w:abstractNumId w:val="15"/>
  </w:num>
  <w:num w:numId="21">
    <w:abstractNumId w:val="1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5D7"/>
    <w:rsid w:val="000044FC"/>
    <w:rsid w:val="00044642"/>
    <w:rsid w:val="00044A05"/>
    <w:rsid w:val="0007091A"/>
    <w:rsid w:val="000F0E3A"/>
    <w:rsid w:val="000F49EF"/>
    <w:rsid w:val="001735D7"/>
    <w:rsid w:val="001A38F1"/>
    <w:rsid w:val="001D45DE"/>
    <w:rsid w:val="001F7A74"/>
    <w:rsid w:val="002A6B02"/>
    <w:rsid w:val="002B70FD"/>
    <w:rsid w:val="00301E43"/>
    <w:rsid w:val="00337CCD"/>
    <w:rsid w:val="0035508F"/>
    <w:rsid w:val="003C5145"/>
    <w:rsid w:val="003E0033"/>
    <w:rsid w:val="003F1251"/>
    <w:rsid w:val="003F3F62"/>
    <w:rsid w:val="00425650"/>
    <w:rsid w:val="00426855"/>
    <w:rsid w:val="00473014"/>
    <w:rsid w:val="0047637F"/>
    <w:rsid w:val="00490500"/>
    <w:rsid w:val="004B3545"/>
    <w:rsid w:val="004B4E55"/>
    <w:rsid w:val="004F1410"/>
    <w:rsid w:val="0050638B"/>
    <w:rsid w:val="00525637"/>
    <w:rsid w:val="00557635"/>
    <w:rsid w:val="0058472A"/>
    <w:rsid w:val="005A4901"/>
    <w:rsid w:val="005E73D4"/>
    <w:rsid w:val="005F64D3"/>
    <w:rsid w:val="0060638D"/>
    <w:rsid w:val="006B2755"/>
    <w:rsid w:val="00701F4D"/>
    <w:rsid w:val="007253E2"/>
    <w:rsid w:val="00733533"/>
    <w:rsid w:val="007425B1"/>
    <w:rsid w:val="007A3C37"/>
    <w:rsid w:val="007F48CE"/>
    <w:rsid w:val="00801FBC"/>
    <w:rsid w:val="008168ED"/>
    <w:rsid w:val="00821BE1"/>
    <w:rsid w:val="00875AC7"/>
    <w:rsid w:val="008766A1"/>
    <w:rsid w:val="008A5511"/>
    <w:rsid w:val="008F31D4"/>
    <w:rsid w:val="008F4643"/>
    <w:rsid w:val="009037E6"/>
    <w:rsid w:val="009550EF"/>
    <w:rsid w:val="009D5C26"/>
    <w:rsid w:val="00A15022"/>
    <w:rsid w:val="00A17467"/>
    <w:rsid w:val="00A31907"/>
    <w:rsid w:val="00A47B22"/>
    <w:rsid w:val="00A52CD8"/>
    <w:rsid w:val="00A568D8"/>
    <w:rsid w:val="00A8088E"/>
    <w:rsid w:val="00A87780"/>
    <w:rsid w:val="00AE79DE"/>
    <w:rsid w:val="00B05BF0"/>
    <w:rsid w:val="00B2404E"/>
    <w:rsid w:val="00B404EF"/>
    <w:rsid w:val="00B4086D"/>
    <w:rsid w:val="00BE4428"/>
    <w:rsid w:val="00C322B7"/>
    <w:rsid w:val="00CD4C9D"/>
    <w:rsid w:val="00D164A7"/>
    <w:rsid w:val="00DC0808"/>
    <w:rsid w:val="00DC5963"/>
    <w:rsid w:val="00E12F53"/>
    <w:rsid w:val="00EA162B"/>
    <w:rsid w:val="00EA5705"/>
    <w:rsid w:val="00F2362D"/>
    <w:rsid w:val="00F34A00"/>
    <w:rsid w:val="00F37F8B"/>
    <w:rsid w:val="00F70BEC"/>
    <w:rsid w:val="00F91492"/>
    <w:rsid w:val="00FC2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B7654"/>
  <w15:chartTrackingRefBased/>
  <w15:docId w15:val="{F0976AED-2617-4B03-9316-24BDE565E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35D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404EF"/>
    <w:pPr>
      <w:ind w:left="720"/>
      <w:contextualSpacing/>
    </w:pPr>
  </w:style>
  <w:style w:type="character" w:customStyle="1" w:styleId="WW8Num1z1">
    <w:name w:val="WW8Num1z1"/>
    <w:rsid w:val="00F34A00"/>
  </w:style>
  <w:style w:type="character" w:styleId="Hyperlink">
    <w:name w:val="Hyperlink"/>
    <w:basedOn w:val="DefaultParagraphFont"/>
    <w:uiPriority w:val="99"/>
    <w:unhideWhenUsed/>
    <w:rsid w:val="008F31D4"/>
    <w:rPr>
      <w:color w:val="0563C1" w:themeColor="hyperlink"/>
      <w:u w:val="single"/>
    </w:rPr>
  </w:style>
  <w:style w:type="character" w:styleId="UnresolvedMention">
    <w:name w:val="Unresolved Mention"/>
    <w:basedOn w:val="DefaultParagraphFont"/>
    <w:uiPriority w:val="99"/>
    <w:semiHidden/>
    <w:unhideWhenUsed/>
    <w:rsid w:val="008F31D4"/>
    <w:rPr>
      <w:color w:val="605E5C"/>
      <w:shd w:val="clear" w:color="auto" w:fill="E1DFDD"/>
    </w:rPr>
  </w:style>
  <w:style w:type="table" w:styleId="TableGrid">
    <w:name w:val="Table Grid"/>
    <w:basedOn w:val="TableNormal"/>
    <w:uiPriority w:val="39"/>
    <w:rsid w:val="004F1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2845">
      <w:bodyDiv w:val="1"/>
      <w:marLeft w:val="0"/>
      <w:marRight w:val="0"/>
      <w:marTop w:val="0"/>
      <w:marBottom w:val="0"/>
      <w:divBdr>
        <w:top w:val="none" w:sz="0" w:space="0" w:color="auto"/>
        <w:left w:val="none" w:sz="0" w:space="0" w:color="auto"/>
        <w:bottom w:val="none" w:sz="0" w:space="0" w:color="auto"/>
        <w:right w:val="none" w:sz="0" w:space="0" w:color="auto"/>
      </w:divBdr>
    </w:div>
    <w:div w:id="1193768001">
      <w:bodyDiv w:val="1"/>
      <w:marLeft w:val="0"/>
      <w:marRight w:val="0"/>
      <w:marTop w:val="0"/>
      <w:marBottom w:val="0"/>
      <w:divBdr>
        <w:top w:val="none" w:sz="0" w:space="0" w:color="auto"/>
        <w:left w:val="none" w:sz="0" w:space="0" w:color="auto"/>
        <w:bottom w:val="none" w:sz="0" w:space="0" w:color="auto"/>
        <w:right w:val="none" w:sz="0" w:space="0" w:color="auto"/>
      </w:divBdr>
    </w:div>
    <w:div w:id="198234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etbootstrap.com/"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png"/><Relationship Id="rId12" Type="http://schemas.openxmlformats.org/officeDocument/2006/relationships/hyperlink" Target="https://www.coursera.org/"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utorialspoint.com/"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hyperlink" Target="https://www.geeksforgeeks.org/"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hp.net/" TargetMode="External"/><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2288</Words>
  <Characters>13046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avhad</dc:creator>
  <cp:keywords/>
  <dc:description/>
  <cp:lastModifiedBy>33302_Suyash</cp:lastModifiedBy>
  <cp:revision>40</cp:revision>
  <dcterms:created xsi:type="dcterms:W3CDTF">2020-12-05T07:23:00Z</dcterms:created>
  <dcterms:modified xsi:type="dcterms:W3CDTF">2020-12-11T05:37:00Z</dcterms:modified>
</cp:coreProperties>
</file>